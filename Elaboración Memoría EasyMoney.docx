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17604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82657B" w14:textId="22B9D771" w:rsidR="0098677B" w:rsidRPr="007A4B7C" w:rsidRDefault="007A4B7C">
          <w:pPr>
            <w:pStyle w:val="TtuloTDC"/>
            <w:rPr>
              <w:i/>
              <w:iCs/>
              <w:color w:val="auto"/>
              <w:sz w:val="36"/>
              <w:szCs w:val="36"/>
            </w:rPr>
          </w:pPr>
          <w:r w:rsidRPr="007A4B7C">
            <w:rPr>
              <w:i/>
              <w:iCs/>
              <w:color w:val="auto"/>
              <w:sz w:val="36"/>
              <w:szCs w:val="36"/>
            </w:rPr>
            <w:t>Índice d</w:t>
          </w:r>
          <w:r>
            <w:rPr>
              <w:i/>
              <w:iCs/>
              <w:color w:val="auto"/>
              <w:sz w:val="36"/>
              <w:szCs w:val="36"/>
            </w:rPr>
            <w:t>e</w:t>
          </w:r>
          <w:r w:rsidRPr="007A4B7C">
            <w:rPr>
              <w:i/>
              <w:iCs/>
              <w:color w:val="auto"/>
              <w:sz w:val="36"/>
              <w:szCs w:val="36"/>
            </w:rPr>
            <w:t xml:space="preserve"> Contenido</w:t>
          </w:r>
        </w:p>
        <w:p w14:paraId="22FB6341" w14:textId="51193D36" w:rsidR="007A4B7C" w:rsidRDefault="009867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79928414" w:history="1">
            <w:r w:rsidR="007A4B7C" w:rsidRPr="00CE50AC">
              <w:rPr>
                <w:rStyle w:val="Hipervnculo"/>
                <w:noProof/>
              </w:rPr>
              <w:t>0.</w:t>
            </w:r>
            <w:r w:rsidR="007A4B7C">
              <w:rPr>
                <w:rFonts w:eastAsiaTheme="minorEastAsia"/>
                <w:noProof/>
                <w:lang w:eastAsia="es-ES"/>
              </w:rPr>
              <w:tab/>
            </w:r>
            <w:r w:rsidR="007A4B7C" w:rsidRPr="00CE50AC">
              <w:rPr>
                <w:rStyle w:val="Hipervnculo"/>
                <w:noProof/>
              </w:rPr>
              <w:t>Contexto del Proyecto</w:t>
            </w:r>
            <w:r w:rsidR="007A4B7C">
              <w:rPr>
                <w:noProof/>
                <w:webHidden/>
              </w:rPr>
              <w:tab/>
            </w:r>
            <w:r w:rsidR="007A4B7C">
              <w:rPr>
                <w:noProof/>
                <w:webHidden/>
              </w:rPr>
              <w:fldChar w:fldCharType="begin"/>
            </w:r>
            <w:r w:rsidR="007A4B7C">
              <w:rPr>
                <w:noProof/>
                <w:webHidden/>
              </w:rPr>
              <w:instrText xml:space="preserve"> PAGEREF _Toc179928414 \h </w:instrText>
            </w:r>
            <w:r w:rsidR="007A4B7C">
              <w:rPr>
                <w:noProof/>
                <w:webHidden/>
              </w:rPr>
            </w:r>
            <w:r w:rsidR="007A4B7C">
              <w:rPr>
                <w:noProof/>
                <w:webHidden/>
              </w:rPr>
              <w:fldChar w:fldCharType="separate"/>
            </w:r>
            <w:r w:rsidR="007A4B7C">
              <w:rPr>
                <w:noProof/>
                <w:webHidden/>
              </w:rPr>
              <w:t>5</w:t>
            </w:r>
            <w:r w:rsidR="007A4B7C">
              <w:rPr>
                <w:noProof/>
                <w:webHidden/>
              </w:rPr>
              <w:fldChar w:fldCharType="end"/>
            </w:r>
          </w:hyperlink>
        </w:p>
        <w:p w14:paraId="211B85B0" w14:textId="72B588CE" w:rsidR="007A4B7C" w:rsidRDefault="007A4B7C">
          <w:pPr>
            <w:pStyle w:val="TDC1"/>
            <w:tabs>
              <w:tab w:val="left" w:pos="440"/>
              <w:tab w:val="right" w:leader="dot" w:pos="8494"/>
            </w:tabs>
            <w:rPr>
              <w:rFonts w:eastAsiaTheme="minorEastAsia"/>
              <w:noProof/>
              <w:lang w:eastAsia="es-ES"/>
            </w:rPr>
          </w:pPr>
          <w:hyperlink w:anchor="_Toc179928415" w:history="1">
            <w:r w:rsidRPr="00CE50AC">
              <w:rPr>
                <w:rStyle w:val="Hipervnculo"/>
                <w:noProof/>
              </w:rPr>
              <w:t>1.</w:t>
            </w:r>
            <w:r>
              <w:rPr>
                <w:rFonts w:eastAsiaTheme="minorEastAsia"/>
                <w:noProof/>
                <w:lang w:eastAsia="es-ES"/>
              </w:rPr>
              <w:tab/>
            </w:r>
            <w:r w:rsidRPr="00CE50AC">
              <w:rPr>
                <w:rStyle w:val="Hipervnculo"/>
                <w:noProof/>
              </w:rPr>
              <w:t>Preprocesamiento y Análisis</w:t>
            </w:r>
            <w:r>
              <w:rPr>
                <w:noProof/>
                <w:webHidden/>
              </w:rPr>
              <w:tab/>
            </w:r>
            <w:r>
              <w:rPr>
                <w:noProof/>
                <w:webHidden/>
              </w:rPr>
              <w:fldChar w:fldCharType="begin"/>
            </w:r>
            <w:r>
              <w:rPr>
                <w:noProof/>
                <w:webHidden/>
              </w:rPr>
              <w:instrText xml:space="preserve"> PAGEREF _Toc179928415 \h </w:instrText>
            </w:r>
            <w:r>
              <w:rPr>
                <w:noProof/>
                <w:webHidden/>
              </w:rPr>
            </w:r>
            <w:r>
              <w:rPr>
                <w:noProof/>
                <w:webHidden/>
              </w:rPr>
              <w:fldChar w:fldCharType="separate"/>
            </w:r>
            <w:r>
              <w:rPr>
                <w:noProof/>
                <w:webHidden/>
              </w:rPr>
              <w:t>6</w:t>
            </w:r>
            <w:r>
              <w:rPr>
                <w:noProof/>
                <w:webHidden/>
              </w:rPr>
              <w:fldChar w:fldCharType="end"/>
            </w:r>
          </w:hyperlink>
        </w:p>
        <w:p w14:paraId="37E478F2" w14:textId="41CE6F77" w:rsidR="007A4B7C" w:rsidRDefault="007A4B7C">
          <w:pPr>
            <w:pStyle w:val="TDC2"/>
            <w:tabs>
              <w:tab w:val="left" w:pos="880"/>
              <w:tab w:val="right" w:leader="dot" w:pos="8494"/>
            </w:tabs>
            <w:rPr>
              <w:rFonts w:eastAsiaTheme="minorEastAsia"/>
              <w:noProof/>
              <w:lang w:eastAsia="es-ES"/>
            </w:rPr>
          </w:pPr>
          <w:hyperlink w:anchor="_Toc179928416" w:history="1">
            <w:r w:rsidRPr="00CE50AC">
              <w:rPr>
                <w:rStyle w:val="Hipervnculo"/>
                <w:noProof/>
              </w:rPr>
              <w:t>1.1.</w:t>
            </w:r>
            <w:r>
              <w:rPr>
                <w:rFonts w:eastAsiaTheme="minorEastAsia"/>
                <w:noProof/>
                <w:lang w:eastAsia="es-ES"/>
              </w:rPr>
              <w:tab/>
            </w:r>
            <w:r w:rsidRPr="00CE50AC">
              <w:rPr>
                <w:rStyle w:val="Hipervnculo"/>
                <w:noProof/>
              </w:rPr>
              <w:t>Sociodemographic DataBase</w:t>
            </w:r>
            <w:r>
              <w:rPr>
                <w:noProof/>
                <w:webHidden/>
              </w:rPr>
              <w:tab/>
            </w:r>
            <w:r>
              <w:rPr>
                <w:noProof/>
                <w:webHidden/>
              </w:rPr>
              <w:fldChar w:fldCharType="begin"/>
            </w:r>
            <w:r>
              <w:rPr>
                <w:noProof/>
                <w:webHidden/>
              </w:rPr>
              <w:instrText xml:space="preserve"> PAGEREF _Toc179928416 \h </w:instrText>
            </w:r>
            <w:r>
              <w:rPr>
                <w:noProof/>
                <w:webHidden/>
              </w:rPr>
            </w:r>
            <w:r>
              <w:rPr>
                <w:noProof/>
                <w:webHidden/>
              </w:rPr>
              <w:fldChar w:fldCharType="separate"/>
            </w:r>
            <w:r>
              <w:rPr>
                <w:noProof/>
                <w:webHidden/>
              </w:rPr>
              <w:t>6</w:t>
            </w:r>
            <w:r>
              <w:rPr>
                <w:noProof/>
                <w:webHidden/>
              </w:rPr>
              <w:fldChar w:fldCharType="end"/>
            </w:r>
          </w:hyperlink>
        </w:p>
        <w:p w14:paraId="5300A4BE" w14:textId="6A9C2DEE" w:rsidR="007A4B7C" w:rsidRDefault="007A4B7C">
          <w:pPr>
            <w:pStyle w:val="TDC3"/>
            <w:tabs>
              <w:tab w:val="right" w:leader="dot" w:pos="8494"/>
            </w:tabs>
            <w:rPr>
              <w:rFonts w:eastAsiaTheme="minorEastAsia"/>
              <w:noProof/>
              <w:lang w:eastAsia="es-ES"/>
            </w:rPr>
          </w:pPr>
          <w:hyperlink w:anchor="_Toc179928417" w:history="1">
            <w:r w:rsidRPr="00CE50AC">
              <w:rPr>
                <w:rStyle w:val="Hipervnculo"/>
                <w:noProof/>
              </w:rPr>
              <w:t>1.1.1. Preprocesameinto</w:t>
            </w:r>
            <w:r>
              <w:rPr>
                <w:noProof/>
                <w:webHidden/>
              </w:rPr>
              <w:tab/>
            </w:r>
            <w:r>
              <w:rPr>
                <w:noProof/>
                <w:webHidden/>
              </w:rPr>
              <w:fldChar w:fldCharType="begin"/>
            </w:r>
            <w:r>
              <w:rPr>
                <w:noProof/>
                <w:webHidden/>
              </w:rPr>
              <w:instrText xml:space="preserve"> PAGEREF _Toc179928417 \h </w:instrText>
            </w:r>
            <w:r>
              <w:rPr>
                <w:noProof/>
                <w:webHidden/>
              </w:rPr>
            </w:r>
            <w:r>
              <w:rPr>
                <w:noProof/>
                <w:webHidden/>
              </w:rPr>
              <w:fldChar w:fldCharType="separate"/>
            </w:r>
            <w:r>
              <w:rPr>
                <w:noProof/>
                <w:webHidden/>
              </w:rPr>
              <w:t>6</w:t>
            </w:r>
            <w:r>
              <w:rPr>
                <w:noProof/>
                <w:webHidden/>
              </w:rPr>
              <w:fldChar w:fldCharType="end"/>
            </w:r>
          </w:hyperlink>
        </w:p>
        <w:p w14:paraId="5ABCFC24" w14:textId="1DCA5F80" w:rsidR="007A4B7C" w:rsidRDefault="007A4B7C">
          <w:pPr>
            <w:pStyle w:val="TDC3"/>
            <w:tabs>
              <w:tab w:val="right" w:leader="dot" w:pos="8494"/>
            </w:tabs>
            <w:rPr>
              <w:rFonts w:eastAsiaTheme="minorEastAsia"/>
              <w:noProof/>
              <w:lang w:eastAsia="es-ES"/>
            </w:rPr>
          </w:pPr>
          <w:hyperlink w:anchor="_Toc179928418" w:history="1">
            <w:r w:rsidRPr="00CE50AC">
              <w:rPr>
                <w:rStyle w:val="Hipervnculo"/>
                <w:noProof/>
              </w:rPr>
              <w:t>1.1.2. Edad (Age)</w:t>
            </w:r>
            <w:r>
              <w:rPr>
                <w:noProof/>
                <w:webHidden/>
              </w:rPr>
              <w:tab/>
            </w:r>
            <w:r>
              <w:rPr>
                <w:noProof/>
                <w:webHidden/>
              </w:rPr>
              <w:fldChar w:fldCharType="begin"/>
            </w:r>
            <w:r>
              <w:rPr>
                <w:noProof/>
                <w:webHidden/>
              </w:rPr>
              <w:instrText xml:space="preserve"> PAGEREF _Toc179928418 \h </w:instrText>
            </w:r>
            <w:r>
              <w:rPr>
                <w:noProof/>
                <w:webHidden/>
              </w:rPr>
            </w:r>
            <w:r>
              <w:rPr>
                <w:noProof/>
                <w:webHidden/>
              </w:rPr>
              <w:fldChar w:fldCharType="separate"/>
            </w:r>
            <w:r>
              <w:rPr>
                <w:noProof/>
                <w:webHidden/>
              </w:rPr>
              <w:t>7</w:t>
            </w:r>
            <w:r>
              <w:rPr>
                <w:noProof/>
                <w:webHidden/>
              </w:rPr>
              <w:fldChar w:fldCharType="end"/>
            </w:r>
          </w:hyperlink>
        </w:p>
        <w:p w14:paraId="1F21D93B" w14:textId="186B3DC3" w:rsidR="007A4B7C" w:rsidRDefault="007A4B7C">
          <w:pPr>
            <w:pStyle w:val="TDC3"/>
            <w:tabs>
              <w:tab w:val="right" w:leader="dot" w:pos="8494"/>
            </w:tabs>
            <w:rPr>
              <w:rFonts w:eastAsiaTheme="minorEastAsia"/>
              <w:noProof/>
              <w:lang w:eastAsia="es-ES"/>
            </w:rPr>
          </w:pPr>
          <w:hyperlink w:anchor="_Toc179928419" w:history="1">
            <w:r w:rsidRPr="00CE50AC">
              <w:rPr>
                <w:rStyle w:val="Hipervnculo"/>
                <w:noProof/>
              </w:rPr>
              <w:t>1.1.3 Country_ID</w:t>
            </w:r>
            <w:r>
              <w:rPr>
                <w:noProof/>
                <w:webHidden/>
              </w:rPr>
              <w:tab/>
            </w:r>
            <w:r>
              <w:rPr>
                <w:noProof/>
                <w:webHidden/>
              </w:rPr>
              <w:fldChar w:fldCharType="begin"/>
            </w:r>
            <w:r>
              <w:rPr>
                <w:noProof/>
                <w:webHidden/>
              </w:rPr>
              <w:instrText xml:space="preserve"> PAGEREF _Toc179928419 \h </w:instrText>
            </w:r>
            <w:r>
              <w:rPr>
                <w:noProof/>
                <w:webHidden/>
              </w:rPr>
            </w:r>
            <w:r>
              <w:rPr>
                <w:noProof/>
                <w:webHidden/>
              </w:rPr>
              <w:fldChar w:fldCharType="separate"/>
            </w:r>
            <w:r>
              <w:rPr>
                <w:noProof/>
                <w:webHidden/>
              </w:rPr>
              <w:t>9</w:t>
            </w:r>
            <w:r>
              <w:rPr>
                <w:noProof/>
                <w:webHidden/>
              </w:rPr>
              <w:fldChar w:fldCharType="end"/>
            </w:r>
          </w:hyperlink>
        </w:p>
        <w:p w14:paraId="70977257" w14:textId="554B252F" w:rsidR="007A4B7C" w:rsidRDefault="007A4B7C">
          <w:pPr>
            <w:pStyle w:val="TDC3"/>
            <w:tabs>
              <w:tab w:val="right" w:leader="dot" w:pos="8494"/>
            </w:tabs>
            <w:rPr>
              <w:rFonts w:eastAsiaTheme="minorEastAsia"/>
              <w:noProof/>
              <w:lang w:eastAsia="es-ES"/>
            </w:rPr>
          </w:pPr>
          <w:hyperlink w:anchor="_Toc179928420" w:history="1">
            <w:r w:rsidRPr="00CE50AC">
              <w:rPr>
                <w:rStyle w:val="Hipervnculo"/>
                <w:noProof/>
              </w:rPr>
              <w:t>1.1.4. Deceased</w:t>
            </w:r>
            <w:r>
              <w:rPr>
                <w:noProof/>
                <w:webHidden/>
              </w:rPr>
              <w:tab/>
            </w:r>
            <w:r>
              <w:rPr>
                <w:noProof/>
                <w:webHidden/>
              </w:rPr>
              <w:fldChar w:fldCharType="begin"/>
            </w:r>
            <w:r>
              <w:rPr>
                <w:noProof/>
                <w:webHidden/>
              </w:rPr>
              <w:instrText xml:space="preserve"> PAGEREF _Toc179928420 \h </w:instrText>
            </w:r>
            <w:r>
              <w:rPr>
                <w:noProof/>
                <w:webHidden/>
              </w:rPr>
            </w:r>
            <w:r>
              <w:rPr>
                <w:noProof/>
                <w:webHidden/>
              </w:rPr>
              <w:fldChar w:fldCharType="separate"/>
            </w:r>
            <w:r>
              <w:rPr>
                <w:noProof/>
                <w:webHidden/>
              </w:rPr>
              <w:t>10</w:t>
            </w:r>
            <w:r>
              <w:rPr>
                <w:noProof/>
                <w:webHidden/>
              </w:rPr>
              <w:fldChar w:fldCharType="end"/>
            </w:r>
          </w:hyperlink>
        </w:p>
        <w:p w14:paraId="7D0A5F80" w14:textId="3A40C960" w:rsidR="007A4B7C" w:rsidRDefault="007A4B7C">
          <w:pPr>
            <w:pStyle w:val="TDC3"/>
            <w:tabs>
              <w:tab w:val="right" w:leader="dot" w:pos="8494"/>
            </w:tabs>
            <w:rPr>
              <w:rFonts w:eastAsiaTheme="minorEastAsia"/>
              <w:noProof/>
              <w:lang w:eastAsia="es-ES"/>
            </w:rPr>
          </w:pPr>
          <w:hyperlink w:anchor="_Toc179928421" w:history="1">
            <w:r w:rsidRPr="00CE50AC">
              <w:rPr>
                <w:rStyle w:val="Hipervnculo"/>
                <w:noProof/>
              </w:rPr>
              <w:t>1.1.5. Gender</w:t>
            </w:r>
            <w:r>
              <w:rPr>
                <w:noProof/>
                <w:webHidden/>
              </w:rPr>
              <w:tab/>
            </w:r>
            <w:r>
              <w:rPr>
                <w:noProof/>
                <w:webHidden/>
              </w:rPr>
              <w:fldChar w:fldCharType="begin"/>
            </w:r>
            <w:r>
              <w:rPr>
                <w:noProof/>
                <w:webHidden/>
              </w:rPr>
              <w:instrText xml:space="preserve"> PAGEREF _Toc179928421 \h </w:instrText>
            </w:r>
            <w:r>
              <w:rPr>
                <w:noProof/>
                <w:webHidden/>
              </w:rPr>
            </w:r>
            <w:r>
              <w:rPr>
                <w:noProof/>
                <w:webHidden/>
              </w:rPr>
              <w:fldChar w:fldCharType="separate"/>
            </w:r>
            <w:r>
              <w:rPr>
                <w:noProof/>
                <w:webHidden/>
              </w:rPr>
              <w:t>11</w:t>
            </w:r>
            <w:r>
              <w:rPr>
                <w:noProof/>
                <w:webHidden/>
              </w:rPr>
              <w:fldChar w:fldCharType="end"/>
            </w:r>
          </w:hyperlink>
        </w:p>
        <w:p w14:paraId="11FEA0EC" w14:textId="2B6DBB3D" w:rsidR="007A4B7C" w:rsidRDefault="007A4B7C">
          <w:pPr>
            <w:pStyle w:val="TDC3"/>
            <w:tabs>
              <w:tab w:val="right" w:leader="dot" w:pos="8494"/>
            </w:tabs>
            <w:rPr>
              <w:rFonts w:eastAsiaTheme="minorEastAsia"/>
              <w:noProof/>
              <w:lang w:eastAsia="es-ES"/>
            </w:rPr>
          </w:pPr>
          <w:hyperlink w:anchor="_Toc179928422" w:history="1">
            <w:r w:rsidRPr="00CE50AC">
              <w:rPr>
                <w:rStyle w:val="Hipervnculo"/>
                <w:noProof/>
              </w:rPr>
              <w:t>1.1.6. Region Code</w:t>
            </w:r>
            <w:r>
              <w:rPr>
                <w:noProof/>
                <w:webHidden/>
              </w:rPr>
              <w:tab/>
            </w:r>
            <w:r>
              <w:rPr>
                <w:noProof/>
                <w:webHidden/>
              </w:rPr>
              <w:fldChar w:fldCharType="begin"/>
            </w:r>
            <w:r>
              <w:rPr>
                <w:noProof/>
                <w:webHidden/>
              </w:rPr>
              <w:instrText xml:space="preserve"> PAGEREF _Toc179928422 \h </w:instrText>
            </w:r>
            <w:r>
              <w:rPr>
                <w:noProof/>
                <w:webHidden/>
              </w:rPr>
            </w:r>
            <w:r>
              <w:rPr>
                <w:noProof/>
                <w:webHidden/>
              </w:rPr>
              <w:fldChar w:fldCharType="separate"/>
            </w:r>
            <w:r>
              <w:rPr>
                <w:noProof/>
                <w:webHidden/>
              </w:rPr>
              <w:t>12</w:t>
            </w:r>
            <w:r>
              <w:rPr>
                <w:noProof/>
                <w:webHidden/>
              </w:rPr>
              <w:fldChar w:fldCharType="end"/>
            </w:r>
          </w:hyperlink>
        </w:p>
        <w:p w14:paraId="7070351B" w14:textId="6195177D" w:rsidR="007A4B7C" w:rsidRDefault="007A4B7C">
          <w:pPr>
            <w:pStyle w:val="TDC3"/>
            <w:tabs>
              <w:tab w:val="right" w:leader="dot" w:pos="8494"/>
            </w:tabs>
            <w:rPr>
              <w:rFonts w:eastAsiaTheme="minorEastAsia"/>
              <w:noProof/>
              <w:lang w:eastAsia="es-ES"/>
            </w:rPr>
          </w:pPr>
          <w:hyperlink w:anchor="_Toc179928423" w:history="1">
            <w:r w:rsidRPr="00CE50AC">
              <w:rPr>
                <w:rStyle w:val="Hipervnculo"/>
                <w:noProof/>
              </w:rPr>
              <w:t>1.1.7. Salary</w:t>
            </w:r>
            <w:r>
              <w:rPr>
                <w:noProof/>
                <w:webHidden/>
              </w:rPr>
              <w:tab/>
            </w:r>
            <w:r>
              <w:rPr>
                <w:noProof/>
                <w:webHidden/>
              </w:rPr>
              <w:fldChar w:fldCharType="begin"/>
            </w:r>
            <w:r>
              <w:rPr>
                <w:noProof/>
                <w:webHidden/>
              </w:rPr>
              <w:instrText xml:space="preserve"> PAGEREF _Toc179928423 \h </w:instrText>
            </w:r>
            <w:r>
              <w:rPr>
                <w:noProof/>
                <w:webHidden/>
              </w:rPr>
            </w:r>
            <w:r>
              <w:rPr>
                <w:noProof/>
                <w:webHidden/>
              </w:rPr>
              <w:fldChar w:fldCharType="separate"/>
            </w:r>
            <w:r>
              <w:rPr>
                <w:noProof/>
                <w:webHidden/>
              </w:rPr>
              <w:t>15</w:t>
            </w:r>
            <w:r>
              <w:rPr>
                <w:noProof/>
                <w:webHidden/>
              </w:rPr>
              <w:fldChar w:fldCharType="end"/>
            </w:r>
          </w:hyperlink>
        </w:p>
        <w:p w14:paraId="1BB22F91" w14:textId="503ACD21" w:rsidR="007A4B7C" w:rsidRDefault="007A4B7C">
          <w:pPr>
            <w:pStyle w:val="TDC3"/>
            <w:tabs>
              <w:tab w:val="right" w:leader="dot" w:pos="8494"/>
            </w:tabs>
            <w:rPr>
              <w:rFonts w:eastAsiaTheme="minorEastAsia"/>
              <w:noProof/>
              <w:lang w:eastAsia="es-ES"/>
            </w:rPr>
          </w:pPr>
          <w:hyperlink w:anchor="_Toc179928424" w:history="1">
            <w:r w:rsidRPr="00CE50AC">
              <w:rPr>
                <w:rStyle w:val="Hipervnculo"/>
                <w:noProof/>
              </w:rPr>
              <w:t>1.1.8. Resumen de Imputaciones</w:t>
            </w:r>
            <w:r>
              <w:rPr>
                <w:noProof/>
                <w:webHidden/>
              </w:rPr>
              <w:tab/>
            </w:r>
            <w:r>
              <w:rPr>
                <w:noProof/>
                <w:webHidden/>
              </w:rPr>
              <w:fldChar w:fldCharType="begin"/>
            </w:r>
            <w:r>
              <w:rPr>
                <w:noProof/>
                <w:webHidden/>
              </w:rPr>
              <w:instrText xml:space="preserve"> PAGEREF _Toc179928424 \h </w:instrText>
            </w:r>
            <w:r>
              <w:rPr>
                <w:noProof/>
                <w:webHidden/>
              </w:rPr>
            </w:r>
            <w:r>
              <w:rPr>
                <w:noProof/>
                <w:webHidden/>
              </w:rPr>
              <w:fldChar w:fldCharType="separate"/>
            </w:r>
            <w:r>
              <w:rPr>
                <w:noProof/>
                <w:webHidden/>
              </w:rPr>
              <w:t>17</w:t>
            </w:r>
            <w:r>
              <w:rPr>
                <w:noProof/>
                <w:webHidden/>
              </w:rPr>
              <w:fldChar w:fldCharType="end"/>
            </w:r>
          </w:hyperlink>
        </w:p>
        <w:p w14:paraId="1DD790BD" w14:textId="64764722" w:rsidR="007A4B7C" w:rsidRDefault="007A4B7C">
          <w:pPr>
            <w:pStyle w:val="TDC2"/>
            <w:tabs>
              <w:tab w:val="left" w:pos="880"/>
              <w:tab w:val="right" w:leader="dot" w:pos="8494"/>
            </w:tabs>
            <w:rPr>
              <w:rFonts w:eastAsiaTheme="minorEastAsia"/>
              <w:noProof/>
              <w:lang w:eastAsia="es-ES"/>
            </w:rPr>
          </w:pPr>
          <w:hyperlink w:anchor="_Toc179928425" w:history="1">
            <w:r w:rsidRPr="00CE50AC">
              <w:rPr>
                <w:rStyle w:val="Hipervnculo"/>
                <w:noProof/>
              </w:rPr>
              <w:t>1.2.</w:t>
            </w:r>
            <w:r>
              <w:rPr>
                <w:rFonts w:eastAsiaTheme="minorEastAsia"/>
                <w:noProof/>
                <w:lang w:eastAsia="es-ES"/>
              </w:rPr>
              <w:tab/>
            </w:r>
            <w:r w:rsidRPr="00CE50AC">
              <w:rPr>
                <w:rStyle w:val="Hipervnculo"/>
                <w:noProof/>
              </w:rPr>
              <w:t>Product Database</w:t>
            </w:r>
            <w:r>
              <w:rPr>
                <w:noProof/>
                <w:webHidden/>
              </w:rPr>
              <w:tab/>
            </w:r>
            <w:r>
              <w:rPr>
                <w:noProof/>
                <w:webHidden/>
              </w:rPr>
              <w:fldChar w:fldCharType="begin"/>
            </w:r>
            <w:r>
              <w:rPr>
                <w:noProof/>
                <w:webHidden/>
              </w:rPr>
              <w:instrText xml:space="preserve"> PAGEREF _Toc179928425 \h </w:instrText>
            </w:r>
            <w:r>
              <w:rPr>
                <w:noProof/>
                <w:webHidden/>
              </w:rPr>
            </w:r>
            <w:r>
              <w:rPr>
                <w:noProof/>
                <w:webHidden/>
              </w:rPr>
              <w:fldChar w:fldCharType="separate"/>
            </w:r>
            <w:r>
              <w:rPr>
                <w:noProof/>
                <w:webHidden/>
              </w:rPr>
              <w:t>19</w:t>
            </w:r>
            <w:r>
              <w:rPr>
                <w:noProof/>
                <w:webHidden/>
              </w:rPr>
              <w:fldChar w:fldCharType="end"/>
            </w:r>
          </w:hyperlink>
        </w:p>
        <w:p w14:paraId="71D86BF0" w14:textId="58AB5E88" w:rsidR="007A4B7C" w:rsidRDefault="007A4B7C">
          <w:pPr>
            <w:pStyle w:val="TDC3"/>
            <w:tabs>
              <w:tab w:val="right" w:leader="dot" w:pos="8494"/>
            </w:tabs>
            <w:rPr>
              <w:rFonts w:eastAsiaTheme="minorEastAsia"/>
              <w:noProof/>
              <w:lang w:eastAsia="es-ES"/>
            </w:rPr>
          </w:pPr>
          <w:hyperlink w:anchor="_Toc179928426" w:history="1">
            <w:r w:rsidRPr="00CE50AC">
              <w:rPr>
                <w:rStyle w:val="Hipervnculo"/>
                <w:noProof/>
              </w:rPr>
              <w:t>1.2.1. Análisis Preliminar</w:t>
            </w:r>
            <w:r>
              <w:rPr>
                <w:noProof/>
                <w:webHidden/>
              </w:rPr>
              <w:tab/>
            </w:r>
            <w:r>
              <w:rPr>
                <w:noProof/>
                <w:webHidden/>
              </w:rPr>
              <w:fldChar w:fldCharType="begin"/>
            </w:r>
            <w:r>
              <w:rPr>
                <w:noProof/>
                <w:webHidden/>
              </w:rPr>
              <w:instrText xml:space="preserve"> PAGEREF _Toc179928426 \h </w:instrText>
            </w:r>
            <w:r>
              <w:rPr>
                <w:noProof/>
                <w:webHidden/>
              </w:rPr>
            </w:r>
            <w:r>
              <w:rPr>
                <w:noProof/>
                <w:webHidden/>
              </w:rPr>
              <w:fldChar w:fldCharType="separate"/>
            </w:r>
            <w:r>
              <w:rPr>
                <w:noProof/>
                <w:webHidden/>
              </w:rPr>
              <w:t>19</w:t>
            </w:r>
            <w:r>
              <w:rPr>
                <w:noProof/>
                <w:webHidden/>
              </w:rPr>
              <w:fldChar w:fldCharType="end"/>
            </w:r>
          </w:hyperlink>
        </w:p>
        <w:p w14:paraId="16B1C8C1" w14:textId="738BB6E1" w:rsidR="007A4B7C" w:rsidRDefault="007A4B7C">
          <w:pPr>
            <w:pStyle w:val="TDC3"/>
            <w:tabs>
              <w:tab w:val="right" w:leader="dot" w:pos="8494"/>
            </w:tabs>
            <w:rPr>
              <w:rFonts w:eastAsiaTheme="minorEastAsia"/>
              <w:noProof/>
              <w:lang w:eastAsia="es-ES"/>
            </w:rPr>
          </w:pPr>
          <w:hyperlink w:anchor="_Toc179928427" w:history="1">
            <w:r w:rsidRPr="00CE50AC">
              <w:rPr>
                <w:rStyle w:val="Hipervnculo"/>
                <w:noProof/>
              </w:rPr>
              <w:t>1.2.2. Comportamiento de los Productos a lo Largo de las Particiones</w:t>
            </w:r>
            <w:r>
              <w:rPr>
                <w:noProof/>
                <w:webHidden/>
              </w:rPr>
              <w:tab/>
            </w:r>
            <w:r>
              <w:rPr>
                <w:noProof/>
                <w:webHidden/>
              </w:rPr>
              <w:fldChar w:fldCharType="begin"/>
            </w:r>
            <w:r>
              <w:rPr>
                <w:noProof/>
                <w:webHidden/>
              </w:rPr>
              <w:instrText xml:space="preserve"> PAGEREF _Toc179928427 \h </w:instrText>
            </w:r>
            <w:r>
              <w:rPr>
                <w:noProof/>
                <w:webHidden/>
              </w:rPr>
            </w:r>
            <w:r>
              <w:rPr>
                <w:noProof/>
                <w:webHidden/>
              </w:rPr>
              <w:fldChar w:fldCharType="separate"/>
            </w:r>
            <w:r>
              <w:rPr>
                <w:noProof/>
                <w:webHidden/>
              </w:rPr>
              <w:t>21</w:t>
            </w:r>
            <w:r>
              <w:rPr>
                <w:noProof/>
                <w:webHidden/>
              </w:rPr>
              <w:fldChar w:fldCharType="end"/>
            </w:r>
          </w:hyperlink>
        </w:p>
        <w:p w14:paraId="3D6F639D" w14:textId="77524E9F" w:rsidR="007A4B7C" w:rsidRDefault="007A4B7C">
          <w:pPr>
            <w:pStyle w:val="TDC3"/>
            <w:tabs>
              <w:tab w:val="right" w:leader="dot" w:pos="8494"/>
            </w:tabs>
            <w:rPr>
              <w:rFonts w:eastAsiaTheme="minorEastAsia"/>
              <w:noProof/>
              <w:lang w:eastAsia="es-ES"/>
            </w:rPr>
          </w:pPr>
          <w:hyperlink w:anchor="_Toc179928428" w:history="1">
            <w:r w:rsidRPr="00CE50AC">
              <w:rPr>
                <w:rStyle w:val="Hipervnculo"/>
                <w:noProof/>
              </w:rPr>
              <w:t>1.2.3. Análisis de Clientes Según Tipos de Producto</w:t>
            </w:r>
            <w:r>
              <w:rPr>
                <w:noProof/>
                <w:webHidden/>
              </w:rPr>
              <w:tab/>
            </w:r>
            <w:r>
              <w:rPr>
                <w:noProof/>
                <w:webHidden/>
              </w:rPr>
              <w:fldChar w:fldCharType="begin"/>
            </w:r>
            <w:r>
              <w:rPr>
                <w:noProof/>
                <w:webHidden/>
              </w:rPr>
              <w:instrText xml:space="preserve"> PAGEREF _Toc179928428 \h </w:instrText>
            </w:r>
            <w:r>
              <w:rPr>
                <w:noProof/>
                <w:webHidden/>
              </w:rPr>
            </w:r>
            <w:r>
              <w:rPr>
                <w:noProof/>
                <w:webHidden/>
              </w:rPr>
              <w:fldChar w:fldCharType="separate"/>
            </w:r>
            <w:r>
              <w:rPr>
                <w:noProof/>
                <w:webHidden/>
              </w:rPr>
              <w:t>22</w:t>
            </w:r>
            <w:r>
              <w:rPr>
                <w:noProof/>
                <w:webHidden/>
              </w:rPr>
              <w:fldChar w:fldCharType="end"/>
            </w:r>
          </w:hyperlink>
        </w:p>
        <w:p w14:paraId="754D4D28" w14:textId="725B1D6A" w:rsidR="007A4B7C" w:rsidRDefault="007A4B7C">
          <w:pPr>
            <w:pStyle w:val="TDC3"/>
            <w:tabs>
              <w:tab w:val="right" w:leader="dot" w:pos="8494"/>
            </w:tabs>
            <w:rPr>
              <w:rFonts w:eastAsiaTheme="minorEastAsia"/>
              <w:noProof/>
              <w:lang w:eastAsia="es-ES"/>
            </w:rPr>
          </w:pPr>
          <w:hyperlink w:anchor="_Toc179928429" w:history="1">
            <w:r w:rsidRPr="00CE50AC">
              <w:rPr>
                <w:rStyle w:val="Hipervnculo"/>
                <w:noProof/>
              </w:rPr>
              <w:t>1.2.4. Suma de Productos Contratados</w:t>
            </w:r>
            <w:r>
              <w:rPr>
                <w:noProof/>
                <w:webHidden/>
              </w:rPr>
              <w:tab/>
            </w:r>
            <w:r>
              <w:rPr>
                <w:noProof/>
                <w:webHidden/>
              </w:rPr>
              <w:fldChar w:fldCharType="begin"/>
            </w:r>
            <w:r>
              <w:rPr>
                <w:noProof/>
                <w:webHidden/>
              </w:rPr>
              <w:instrText xml:space="preserve"> PAGEREF _Toc179928429 \h </w:instrText>
            </w:r>
            <w:r>
              <w:rPr>
                <w:noProof/>
                <w:webHidden/>
              </w:rPr>
            </w:r>
            <w:r>
              <w:rPr>
                <w:noProof/>
                <w:webHidden/>
              </w:rPr>
              <w:fldChar w:fldCharType="separate"/>
            </w:r>
            <w:r>
              <w:rPr>
                <w:noProof/>
                <w:webHidden/>
              </w:rPr>
              <w:t>24</w:t>
            </w:r>
            <w:r>
              <w:rPr>
                <w:noProof/>
                <w:webHidden/>
              </w:rPr>
              <w:fldChar w:fldCharType="end"/>
            </w:r>
          </w:hyperlink>
        </w:p>
        <w:p w14:paraId="3195F08B" w14:textId="31A96B91" w:rsidR="007A4B7C" w:rsidRDefault="007A4B7C">
          <w:pPr>
            <w:pStyle w:val="TDC3"/>
            <w:tabs>
              <w:tab w:val="right" w:leader="dot" w:pos="8494"/>
            </w:tabs>
            <w:rPr>
              <w:rFonts w:eastAsiaTheme="minorEastAsia"/>
              <w:noProof/>
              <w:lang w:eastAsia="es-ES"/>
            </w:rPr>
          </w:pPr>
          <w:hyperlink w:anchor="_Toc179928430" w:history="1">
            <w:r w:rsidRPr="00CE50AC">
              <w:rPr>
                <w:rStyle w:val="Hipervnculo"/>
                <w:noProof/>
              </w:rPr>
              <w:t>1.2.5. Creación de Variables por Segmentación de Productos</w:t>
            </w:r>
            <w:r>
              <w:rPr>
                <w:noProof/>
                <w:webHidden/>
              </w:rPr>
              <w:tab/>
            </w:r>
            <w:r>
              <w:rPr>
                <w:noProof/>
                <w:webHidden/>
              </w:rPr>
              <w:fldChar w:fldCharType="begin"/>
            </w:r>
            <w:r>
              <w:rPr>
                <w:noProof/>
                <w:webHidden/>
              </w:rPr>
              <w:instrText xml:space="preserve"> PAGEREF _Toc179928430 \h </w:instrText>
            </w:r>
            <w:r>
              <w:rPr>
                <w:noProof/>
                <w:webHidden/>
              </w:rPr>
            </w:r>
            <w:r>
              <w:rPr>
                <w:noProof/>
                <w:webHidden/>
              </w:rPr>
              <w:fldChar w:fldCharType="separate"/>
            </w:r>
            <w:r>
              <w:rPr>
                <w:noProof/>
                <w:webHidden/>
              </w:rPr>
              <w:t>25</w:t>
            </w:r>
            <w:r>
              <w:rPr>
                <w:noProof/>
                <w:webHidden/>
              </w:rPr>
              <w:fldChar w:fldCharType="end"/>
            </w:r>
          </w:hyperlink>
        </w:p>
        <w:p w14:paraId="6039C575" w14:textId="308187F9" w:rsidR="007A4B7C" w:rsidRDefault="007A4B7C">
          <w:pPr>
            <w:pStyle w:val="TDC3"/>
            <w:tabs>
              <w:tab w:val="right" w:leader="dot" w:pos="8494"/>
            </w:tabs>
            <w:rPr>
              <w:rFonts w:eastAsiaTheme="minorEastAsia"/>
              <w:noProof/>
              <w:lang w:eastAsia="es-ES"/>
            </w:rPr>
          </w:pPr>
          <w:hyperlink w:anchor="_Toc179928431" w:history="1">
            <w:r w:rsidRPr="00CE50AC">
              <w:rPr>
                <w:rStyle w:val="Hipervnculo"/>
                <w:noProof/>
              </w:rPr>
              <w:t>1.2.6. Resumen</w:t>
            </w:r>
            <w:r>
              <w:rPr>
                <w:noProof/>
                <w:webHidden/>
              </w:rPr>
              <w:tab/>
            </w:r>
            <w:r>
              <w:rPr>
                <w:noProof/>
                <w:webHidden/>
              </w:rPr>
              <w:fldChar w:fldCharType="begin"/>
            </w:r>
            <w:r>
              <w:rPr>
                <w:noProof/>
                <w:webHidden/>
              </w:rPr>
              <w:instrText xml:space="preserve"> PAGEREF _Toc179928431 \h </w:instrText>
            </w:r>
            <w:r>
              <w:rPr>
                <w:noProof/>
                <w:webHidden/>
              </w:rPr>
            </w:r>
            <w:r>
              <w:rPr>
                <w:noProof/>
                <w:webHidden/>
              </w:rPr>
              <w:fldChar w:fldCharType="separate"/>
            </w:r>
            <w:r>
              <w:rPr>
                <w:noProof/>
                <w:webHidden/>
              </w:rPr>
              <w:t>28</w:t>
            </w:r>
            <w:r>
              <w:rPr>
                <w:noProof/>
                <w:webHidden/>
              </w:rPr>
              <w:fldChar w:fldCharType="end"/>
            </w:r>
          </w:hyperlink>
        </w:p>
        <w:p w14:paraId="235905DA" w14:textId="3A5F5182" w:rsidR="007A4B7C" w:rsidRDefault="007A4B7C">
          <w:pPr>
            <w:pStyle w:val="TDC2"/>
            <w:tabs>
              <w:tab w:val="right" w:leader="dot" w:pos="8494"/>
            </w:tabs>
            <w:rPr>
              <w:rFonts w:eastAsiaTheme="minorEastAsia"/>
              <w:noProof/>
              <w:lang w:eastAsia="es-ES"/>
            </w:rPr>
          </w:pPr>
          <w:hyperlink w:anchor="_Toc179928432" w:history="1">
            <w:r w:rsidRPr="00CE50AC">
              <w:rPr>
                <w:rStyle w:val="Hipervnculo"/>
                <w:noProof/>
              </w:rPr>
              <w:t>1.3. Actividad Comercial</w:t>
            </w:r>
            <w:r>
              <w:rPr>
                <w:noProof/>
                <w:webHidden/>
              </w:rPr>
              <w:tab/>
            </w:r>
            <w:r>
              <w:rPr>
                <w:noProof/>
                <w:webHidden/>
              </w:rPr>
              <w:fldChar w:fldCharType="begin"/>
            </w:r>
            <w:r>
              <w:rPr>
                <w:noProof/>
                <w:webHidden/>
              </w:rPr>
              <w:instrText xml:space="preserve"> PAGEREF _Toc179928432 \h </w:instrText>
            </w:r>
            <w:r>
              <w:rPr>
                <w:noProof/>
                <w:webHidden/>
              </w:rPr>
            </w:r>
            <w:r>
              <w:rPr>
                <w:noProof/>
                <w:webHidden/>
              </w:rPr>
              <w:fldChar w:fldCharType="separate"/>
            </w:r>
            <w:r>
              <w:rPr>
                <w:noProof/>
                <w:webHidden/>
              </w:rPr>
              <w:t>29</w:t>
            </w:r>
            <w:r>
              <w:rPr>
                <w:noProof/>
                <w:webHidden/>
              </w:rPr>
              <w:fldChar w:fldCharType="end"/>
            </w:r>
          </w:hyperlink>
        </w:p>
        <w:p w14:paraId="294248B3" w14:textId="3065D21C" w:rsidR="007A4B7C" w:rsidRDefault="007A4B7C">
          <w:pPr>
            <w:pStyle w:val="TDC3"/>
            <w:tabs>
              <w:tab w:val="right" w:leader="dot" w:pos="8494"/>
            </w:tabs>
            <w:rPr>
              <w:rFonts w:eastAsiaTheme="minorEastAsia"/>
              <w:noProof/>
              <w:lang w:eastAsia="es-ES"/>
            </w:rPr>
          </w:pPr>
          <w:hyperlink w:anchor="_Toc179928433" w:history="1">
            <w:r w:rsidRPr="00CE50AC">
              <w:rPr>
                <w:rStyle w:val="Hipervnculo"/>
                <w:noProof/>
              </w:rPr>
              <w:t>1.3.1. Descripción del dataset</w:t>
            </w:r>
            <w:r>
              <w:rPr>
                <w:noProof/>
                <w:webHidden/>
              </w:rPr>
              <w:tab/>
            </w:r>
            <w:r>
              <w:rPr>
                <w:noProof/>
                <w:webHidden/>
              </w:rPr>
              <w:fldChar w:fldCharType="begin"/>
            </w:r>
            <w:r>
              <w:rPr>
                <w:noProof/>
                <w:webHidden/>
              </w:rPr>
              <w:instrText xml:space="preserve"> PAGEREF _Toc179928433 \h </w:instrText>
            </w:r>
            <w:r>
              <w:rPr>
                <w:noProof/>
                <w:webHidden/>
              </w:rPr>
            </w:r>
            <w:r>
              <w:rPr>
                <w:noProof/>
                <w:webHidden/>
              </w:rPr>
              <w:fldChar w:fldCharType="separate"/>
            </w:r>
            <w:r>
              <w:rPr>
                <w:noProof/>
                <w:webHidden/>
              </w:rPr>
              <w:t>29</w:t>
            </w:r>
            <w:r>
              <w:rPr>
                <w:noProof/>
                <w:webHidden/>
              </w:rPr>
              <w:fldChar w:fldCharType="end"/>
            </w:r>
          </w:hyperlink>
        </w:p>
        <w:p w14:paraId="6EEBBFF5" w14:textId="0576B6EE" w:rsidR="007A4B7C" w:rsidRDefault="007A4B7C">
          <w:pPr>
            <w:pStyle w:val="TDC3"/>
            <w:tabs>
              <w:tab w:val="right" w:leader="dot" w:pos="8494"/>
            </w:tabs>
            <w:rPr>
              <w:rFonts w:eastAsiaTheme="minorEastAsia"/>
              <w:noProof/>
              <w:lang w:eastAsia="es-ES"/>
            </w:rPr>
          </w:pPr>
          <w:hyperlink w:anchor="_Toc179928434" w:history="1">
            <w:r w:rsidRPr="00CE50AC">
              <w:rPr>
                <w:rStyle w:val="Hipervnculo"/>
                <w:noProof/>
              </w:rPr>
              <w:t>1.3.2. Preprocesamiento de datos</w:t>
            </w:r>
            <w:r>
              <w:rPr>
                <w:noProof/>
                <w:webHidden/>
              </w:rPr>
              <w:tab/>
            </w:r>
            <w:r>
              <w:rPr>
                <w:noProof/>
                <w:webHidden/>
              </w:rPr>
              <w:fldChar w:fldCharType="begin"/>
            </w:r>
            <w:r>
              <w:rPr>
                <w:noProof/>
                <w:webHidden/>
              </w:rPr>
              <w:instrText xml:space="preserve"> PAGEREF _Toc179928434 \h </w:instrText>
            </w:r>
            <w:r>
              <w:rPr>
                <w:noProof/>
                <w:webHidden/>
              </w:rPr>
            </w:r>
            <w:r>
              <w:rPr>
                <w:noProof/>
                <w:webHidden/>
              </w:rPr>
              <w:fldChar w:fldCharType="separate"/>
            </w:r>
            <w:r>
              <w:rPr>
                <w:noProof/>
                <w:webHidden/>
              </w:rPr>
              <w:t>29</w:t>
            </w:r>
            <w:r>
              <w:rPr>
                <w:noProof/>
                <w:webHidden/>
              </w:rPr>
              <w:fldChar w:fldCharType="end"/>
            </w:r>
          </w:hyperlink>
        </w:p>
        <w:p w14:paraId="65301E66" w14:textId="6FE8AF6B" w:rsidR="007A4B7C" w:rsidRDefault="007A4B7C">
          <w:pPr>
            <w:pStyle w:val="TDC3"/>
            <w:tabs>
              <w:tab w:val="right" w:leader="dot" w:pos="8494"/>
            </w:tabs>
            <w:rPr>
              <w:rFonts w:eastAsiaTheme="minorEastAsia"/>
              <w:noProof/>
              <w:lang w:eastAsia="es-ES"/>
            </w:rPr>
          </w:pPr>
          <w:hyperlink w:anchor="_Toc179928435" w:history="1">
            <w:r w:rsidRPr="00CE50AC">
              <w:rPr>
                <w:rStyle w:val="Hipervnculo"/>
                <w:noProof/>
              </w:rPr>
              <w:t>1.3.3. Clientes Activos e Inactivos</w:t>
            </w:r>
            <w:r>
              <w:rPr>
                <w:noProof/>
                <w:webHidden/>
              </w:rPr>
              <w:tab/>
            </w:r>
            <w:r>
              <w:rPr>
                <w:noProof/>
                <w:webHidden/>
              </w:rPr>
              <w:fldChar w:fldCharType="begin"/>
            </w:r>
            <w:r>
              <w:rPr>
                <w:noProof/>
                <w:webHidden/>
              </w:rPr>
              <w:instrText xml:space="preserve"> PAGEREF _Toc179928435 \h </w:instrText>
            </w:r>
            <w:r>
              <w:rPr>
                <w:noProof/>
                <w:webHidden/>
              </w:rPr>
            </w:r>
            <w:r>
              <w:rPr>
                <w:noProof/>
                <w:webHidden/>
              </w:rPr>
              <w:fldChar w:fldCharType="separate"/>
            </w:r>
            <w:r>
              <w:rPr>
                <w:noProof/>
                <w:webHidden/>
              </w:rPr>
              <w:t>30</w:t>
            </w:r>
            <w:r>
              <w:rPr>
                <w:noProof/>
                <w:webHidden/>
              </w:rPr>
              <w:fldChar w:fldCharType="end"/>
            </w:r>
          </w:hyperlink>
        </w:p>
        <w:p w14:paraId="020B2DC3" w14:textId="10DC8151" w:rsidR="007A4B7C" w:rsidRDefault="007A4B7C">
          <w:pPr>
            <w:pStyle w:val="TDC3"/>
            <w:tabs>
              <w:tab w:val="right" w:leader="dot" w:pos="8494"/>
            </w:tabs>
            <w:rPr>
              <w:rFonts w:eastAsiaTheme="minorEastAsia"/>
              <w:noProof/>
              <w:lang w:eastAsia="es-ES"/>
            </w:rPr>
          </w:pPr>
          <w:hyperlink w:anchor="_Toc179928436" w:history="1">
            <w:r w:rsidRPr="00CE50AC">
              <w:rPr>
                <w:rStyle w:val="Hipervnculo"/>
                <w:noProof/>
              </w:rPr>
              <w:t>1.3.4. Clientes duplicados por actividad</w:t>
            </w:r>
            <w:r>
              <w:rPr>
                <w:noProof/>
                <w:webHidden/>
              </w:rPr>
              <w:tab/>
            </w:r>
            <w:r>
              <w:rPr>
                <w:noProof/>
                <w:webHidden/>
              </w:rPr>
              <w:fldChar w:fldCharType="begin"/>
            </w:r>
            <w:r>
              <w:rPr>
                <w:noProof/>
                <w:webHidden/>
              </w:rPr>
              <w:instrText xml:space="preserve"> PAGEREF _Toc179928436 \h </w:instrText>
            </w:r>
            <w:r>
              <w:rPr>
                <w:noProof/>
                <w:webHidden/>
              </w:rPr>
            </w:r>
            <w:r>
              <w:rPr>
                <w:noProof/>
                <w:webHidden/>
              </w:rPr>
              <w:fldChar w:fldCharType="separate"/>
            </w:r>
            <w:r>
              <w:rPr>
                <w:noProof/>
                <w:webHidden/>
              </w:rPr>
              <w:t>31</w:t>
            </w:r>
            <w:r>
              <w:rPr>
                <w:noProof/>
                <w:webHidden/>
              </w:rPr>
              <w:fldChar w:fldCharType="end"/>
            </w:r>
          </w:hyperlink>
        </w:p>
        <w:p w14:paraId="01E74B3D" w14:textId="3549C58E" w:rsidR="007A4B7C" w:rsidRDefault="007A4B7C">
          <w:pPr>
            <w:pStyle w:val="TDC3"/>
            <w:tabs>
              <w:tab w:val="right" w:leader="dot" w:pos="8494"/>
            </w:tabs>
            <w:rPr>
              <w:rFonts w:eastAsiaTheme="minorEastAsia"/>
              <w:noProof/>
              <w:lang w:eastAsia="es-ES"/>
            </w:rPr>
          </w:pPr>
          <w:hyperlink w:anchor="_Toc179928437" w:history="1">
            <w:r w:rsidRPr="00CE50AC">
              <w:rPr>
                <w:rStyle w:val="Hipervnculo"/>
                <w:noProof/>
              </w:rPr>
              <w:t>1.3.5. Canal de Entrada (entry_channel)</w:t>
            </w:r>
            <w:r>
              <w:rPr>
                <w:noProof/>
                <w:webHidden/>
              </w:rPr>
              <w:tab/>
            </w:r>
            <w:r>
              <w:rPr>
                <w:noProof/>
                <w:webHidden/>
              </w:rPr>
              <w:fldChar w:fldCharType="begin"/>
            </w:r>
            <w:r>
              <w:rPr>
                <w:noProof/>
                <w:webHidden/>
              </w:rPr>
              <w:instrText xml:space="preserve"> PAGEREF _Toc179928437 \h </w:instrText>
            </w:r>
            <w:r>
              <w:rPr>
                <w:noProof/>
                <w:webHidden/>
              </w:rPr>
            </w:r>
            <w:r>
              <w:rPr>
                <w:noProof/>
                <w:webHidden/>
              </w:rPr>
              <w:fldChar w:fldCharType="separate"/>
            </w:r>
            <w:r>
              <w:rPr>
                <w:noProof/>
                <w:webHidden/>
              </w:rPr>
              <w:t>32</w:t>
            </w:r>
            <w:r>
              <w:rPr>
                <w:noProof/>
                <w:webHidden/>
              </w:rPr>
              <w:fldChar w:fldCharType="end"/>
            </w:r>
          </w:hyperlink>
        </w:p>
        <w:p w14:paraId="213E1BE3" w14:textId="4612A3A9" w:rsidR="007A4B7C" w:rsidRDefault="007A4B7C">
          <w:pPr>
            <w:pStyle w:val="TDC3"/>
            <w:tabs>
              <w:tab w:val="right" w:leader="dot" w:pos="8494"/>
            </w:tabs>
            <w:rPr>
              <w:rFonts w:eastAsiaTheme="minorEastAsia"/>
              <w:noProof/>
              <w:lang w:eastAsia="es-ES"/>
            </w:rPr>
          </w:pPr>
          <w:hyperlink w:anchor="_Toc179928438" w:history="1">
            <w:r w:rsidRPr="00CE50AC">
              <w:rPr>
                <w:rStyle w:val="Hipervnculo"/>
                <w:noProof/>
              </w:rPr>
              <w:t>1.3.6. Fecha de Contratación (entry_date)</w:t>
            </w:r>
            <w:r>
              <w:rPr>
                <w:noProof/>
                <w:webHidden/>
              </w:rPr>
              <w:tab/>
            </w:r>
            <w:r>
              <w:rPr>
                <w:noProof/>
                <w:webHidden/>
              </w:rPr>
              <w:fldChar w:fldCharType="begin"/>
            </w:r>
            <w:r>
              <w:rPr>
                <w:noProof/>
                <w:webHidden/>
              </w:rPr>
              <w:instrText xml:space="preserve"> PAGEREF _Toc179928438 \h </w:instrText>
            </w:r>
            <w:r>
              <w:rPr>
                <w:noProof/>
                <w:webHidden/>
              </w:rPr>
            </w:r>
            <w:r>
              <w:rPr>
                <w:noProof/>
                <w:webHidden/>
              </w:rPr>
              <w:fldChar w:fldCharType="separate"/>
            </w:r>
            <w:r>
              <w:rPr>
                <w:noProof/>
                <w:webHidden/>
              </w:rPr>
              <w:t>34</w:t>
            </w:r>
            <w:r>
              <w:rPr>
                <w:noProof/>
                <w:webHidden/>
              </w:rPr>
              <w:fldChar w:fldCharType="end"/>
            </w:r>
          </w:hyperlink>
        </w:p>
        <w:p w14:paraId="66C08AD5" w14:textId="6A04F171" w:rsidR="007A4B7C" w:rsidRDefault="007A4B7C">
          <w:pPr>
            <w:pStyle w:val="TDC3"/>
            <w:tabs>
              <w:tab w:val="right" w:leader="dot" w:pos="8494"/>
            </w:tabs>
            <w:rPr>
              <w:rFonts w:eastAsiaTheme="minorEastAsia"/>
              <w:noProof/>
              <w:lang w:eastAsia="es-ES"/>
            </w:rPr>
          </w:pPr>
          <w:hyperlink w:anchor="_Toc179928439" w:history="1">
            <w:r w:rsidRPr="00CE50AC">
              <w:rPr>
                <w:rStyle w:val="Hipervnculo"/>
                <w:noProof/>
              </w:rPr>
              <w:t>1.3.7. Segmentación (Segment)</w:t>
            </w:r>
            <w:r>
              <w:rPr>
                <w:noProof/>
                <w:webHidden/>
              </w:rPr>
              <w:tab/>
            </w:r>
            <w:r>
              <w:rPr>
                <w:noProof/>
                <w:webHidden/>
              </w:rPr>
              <w:fldChar w:fldCharType="begin"/>
            </w:r>
            <w:r>
              <w:rPr>
                <w:noProof/>
                <w:webHidden/>
              </w:rPr>
              <w:instrText xml:space="preserve"> PAGEREF _Toc179928439 \h </w:instrText>
            </w:r>
            <w:r>
              <w:rPr>
                <w:noProof/>
                <w:webHidden/>
              </w:rPr>
            </w:r>
            <w:r>
              <w:rPr>
                <w:noProof/>
                <w:webHidden/>
              </w:rPr>
              <w:fldChar w:fldCharType="separate"/>
            </w:r>
            <w:r>
              <w:rPr>
                <w:noProof/>
                <w:webHidden/>
              </w:rPr>
              <w:t>35</w:t>
            </w:r>
            <w:r>
              <w:rPr>
                <w:noProof/>
                <w:webHidden/>
              </w:rPr>
              <w:fldChar w:fldCharType="end"/>
            </w:r>
          </w:hyperlink>
        </w:p>
        <w:p w14:paraId="039AE87F" w14:textId="303A6427" w:rsidR="007A4B7C" w:rsidRDefault="007A4B7C">
          <w:pPr>
            <w:pStyle w:val="TDC3"/>
            <w:tabs>
              <w:tab w:val="right" w:leader="dot" w:pos="8494"/>
            </w:tabs>
            <w:rPr>
              <w:rFonts w:eastAsiaTheme="minorEastAsia"/>
              <w:noProof/>
              <w:lang w:eastAsia="es-ES"/>
            </w:rPr>
          </w:pPr>
          <w:hyperlink w:anchor="_Toc179928440" w:history="1">
            <w:r w:rsidRPr="00CE50AC">
              <w:rPr>
                <w:rStyle w:val="Hipervnculo"/>
                <w:noProof/>
              </w:rPr>
              <w:t>1.3.8. Particiones (pk_partition)</w:t>
            </w:r>
            <w:r>
              <w:rPr>
                <w:noProof/>
                <w:webHidden/>
              </w:rPr>
              <w:tab/>
            </w:r>
            <w:r>
              <w:rPr>
                <w:noProof/>
                <w:webHidden/>
              </w:rPr>
              <w:fldChar w:fldCharType="begin"/>
            </w:r>
            <w:r>
              <w:rPr>
                <w:noProof/>
                <w:webHidden/>
              </w:rPr>
              <w:instrText xml:space="preserve"> PAGEREF _Toc179928440 \h </w:instrText>
            </w:r>
            <w:r>
              <w:rPr>
                <w:noProof/>
                <w:webHidden/>
              </w:rPr>
            </w:r>
            <w:r>
              <w:rPr>
                <w:noProof/>
                <w:webHidden/>
              </w:rPr>
              <w:fldChar w:fldCharType="separate"/>
            </w:r>
            <w:r>
              <w:rPr>
                <w:noProof/>
                <w:webHidden/>
              </w:rPr>
              <w:t>37</w:t>
            </w:r>
            <w:r>
              <w:rPr>
                <w:noProof/>
                <w:webHidden/>
              </w:rPr>
              <w:fldChar w:fldCharType="end"/>
            </w:r>
          </w:hyperlink>
        </w:p>
        <w:p w14:paraId="68D5FED1" w14:textId="6D0D620D" w:rsidR="007A4B7C" w:rsidRDefault="007A4B7C">
          <w:pPr>
            <w:pStyle w:val="TDC3"/>
            <w:tabs>
              <w:tab w:val="right" w:leader="dot" w:pos="8494"/>
            </w:tabs>
            <w:rPr>
              <w:rFonts w:eastAsiaTheme="minorEastAsia"/>
              <w:noProof/>
              <w:lang w:eastAsia="es-ES"/>
            </w:rPr>
          </w:pPr>
          <w:hyperlink w:anchor="_Toc179928441" w:history="1">
            <w:r w:rsidRPr="00CE50AC">
              <w:rPr>
                <w:rStyle w:val="Hipervnculo"/>
                <w:noProof/>
              </w:rPr>
              <w:t>1.3.9. Resumen</w:t>
            </w:r>
            <w:r>
              <w:rPr>
                <w:noProof/>
                <w:webHidden/>
              </w:rPr>
              <w:tab/>
            </w:r>
            <w:r>
              <w:rPr>
                <w:noProof/>
                <w:webHidden/>
              </w:rPr>
              <w:fldChar w:fldCharType="begin"/>
            </w:r>
            <w:r>
              <w:rPr>
                <w:noProof/>
                <w:webHidden/>
              </w:rPr>
              <w:instrText xml:space="preserve"> PAGEREF _Toc179928441 \h </w:instrText>
            </w:r>
            <w:r>
              <w:rPr>
                <w:noProof/>
                <w:webHidden/>
              </w:rPr>
            </w:r>
            <w:r>
              <w:rPr>
                <w:noProof/>
                <w:webHidden/>
              </w:rPr>
              <w:fldChar w:fldCharType="separate"/>
            </w:r>
            <w:r>
              <w:rPr>
                <w:noProof/>
                <w:webHidden/>
              </w:rPr>
              <w:t>39</w:t>
            </w:r>
            <w:r>
              <w:rPr>
                <w:noProof/>
                <w:webHidden/>
              </w:rPr>
              <w:fldChar w:fldCharType="end"/>
            </w:r>
          </w:hyperlink>
        </w:p>
        <w:p w14:paraId="749D77FB" w14:textId="057025C2" w:rsidR="007A4B7C" w:rsidRDefault="007A4B7C">
          <w:pPr>
            <w:pStyle w:val="TDC1"/>
            <w:tabs>
              <w:tab w:val="right" w:leader="dot" w:pos="8494"/>
            </w:tabs>
            <w:rPr>
              <w:rFonts w:eastAsiaTheme="minorEastAsia"/>
              <w:noProof/>
              <w:lang w:eastAsia="es-ES"/>
            </w:rPr>
          </w:pPr>
          <w:hyperlink w:anchor="_Toc179928442" w:history="1">
            <w:r w:rsidRPr="00CE50AC">
              <w:rPr>
                <w:rStyle w:val="Hipervnculo"/>
                <w:noProof/>
              </w:rPr>
              <w:t>Tarea 2 - Segmentación de Clientes</w:t>
            </w:r>
            <w:r>
              <w:rPr>
                <w:noProof/>
                <w:webHidden/>
              </w:rPr>
              <w:tab/>
            </w:r>
            <w:r>
              <w:rPr>
                <w:noProof/>
                <w:webHidden/>
              </w:rPr>
              <w:fldChar w:fldCharType="begin"/>
            </w:r>
            <w:r>
              <w:rPr>
                <w:noProof/>
                <w:webHidden/>
              </w:rPr>
              <w:instrText xml:space="preserve"> PAGEREF _Toc179928442 \h </w:instrText>
            </w:r>
            <w:r>
              <w:rPr>
                <w:noProof/>
                <w:webHidden/>
              </w:rPr>
            </w:r>
            <w:r>
              <w:rPr>
                <w:noProof/>
                <w:webHidden/>
              </w:rPr>
              <w:fldChar w:fldCharType="separate"/>
            </w:r>
            <w:r>
              <w:rPr>
                <w:noProof/>
                <w:webHidden/>
              </w:rPr>
              <w:t>40</w:t>
            </w:r>
            <w:r>
              <w:rPr>
                <w:noProof/>
                <w:webHidden/>
              </w:rPr>
              <w:fldChar w:fldCharType="end"/>
            </w:r>
          </w:hyperlink>
        </w:p>
        <w:p w14:paraId="5810D324" w14:textId="12AD43B6" w:rsidR="007A4B7C" w:rsidRDefault="007A4B7C">
          <w:pPr>
            <w:pStyle w:val="TDC2"/>
            <w:tabs>
              <w:tab w:val="right" w:leader="dot" w:pos="8494"/>
            </w:tabs>
            <w:rPr>
              <w:rFonts w:eastAsiaTheme="minorEastAsia"/>
              <w:noProof/>
              <w:lang w:eastAsia="es-ES"/>
            </w:rPr>
          </w:pPr>
          <w:hyperlink w:anchor="_Toc179928443" w:history="1">
            <w:r w:rsidRPr="00CE50AC">
              <w:rPr>
                <w:rStyle w:val="Hipervnculo"/>
                <w:noProof/>
              </w:rPr>
              <w:t>2.1. Análisis de Variables</w:t>
            </w:r>
            <w:r>
              <w:rPr>
                <w:noProof/>
                <w:webHidden/>
              </w:rPr>
              <w:tab/>
            </w:r>
            <w:r>
              <w:rPr>
                <w:noProof/>
                <w:webHidden/>
              </w:rPr>
              <w:fldChar w:fldCharType="begin"/>
            </w:r>
            <w:r>
              <w:rPr>
                <w:noProof/>
                <w:webHidden/>
              </w:rPr>
              <w:instrText xml:space="preserve"> PAGEREF _Toc179928443 \h </w:instrText>
            </w:r>
            <w:r>
              <w:rPr>
                <w:noProof/>
                <w:webHidden/>
              </w:rPr>
            </w:r>
            <w:r>
              <w:rPr>
                <w:noProof/>
                <w:webHidden/>
              </w:rPr>
              <w:fldChar w:fldCharType="separate"/>
            </w:r>
            <w:r>
              <w:rPr>
                <w:noProof/>
                <w:webHidden/>
              </w:rPr>
              <w:t>40</w:t>
            </w:r>
            <w:r>
              <w:rPr>
                <w:noProof/>
                <w:webHidden/>
              </w:rPr>
              <w:fldChar w:fldCharType="end"/>
            </w:r>
          </w:hyperlink>
        </w:p>
        <w:p w14:paraId="1880E8C4" w14:textId="2D209908" w:rsidR="007A4B7C" w:rsidRDefault="007A4B7C">
          <w:pPr>
            <w:pStyle w:val="TDC2"/>
            <w:tabs>
              <w:tab w:val="right" w:leader="dot" w:pos="8494"/>
            </w:tabs>
            <w:rPr>
              <w:rFonts w:eastAsiaTheme="minorEastAsia"/>
              <w:noProof/>
              <w:lang w:eastAsia="es-ES"/>
            </w:rPr>
          </w:pPr>
          <w:hyperlink w:anchor="_Toc179928444" w:history="1">
            <w:r w:rsidRPr="00CE50AC">
              <w:rPr>
                <w:rStyle w:val="Hipervnculo"/>
                <w:noProof/>
              </w:rPr>
              <w:t>2.2. Preprocesamiento</w:t>
            </w:r>
            <w:r>
              <w:rPr>
                <w:noProof/>
                <w:webHidden/>
              </w:rPr>
              <w:tab/>
            </w:r>
            <w:r>
              <w:rPr>
                <w:noProof/>
                <w:webHidden/>
              </w:rPr>
              <w:fldChar w:fldCharType="begin"/>
            </w:r>
            <w:r>
              <w:rPr>
                <w:noProof/>
                <w:webHidden/>
              </w:rPr>
              <w:instrText xml:space="preserve"> PAGEREF _Toc179928444 \h </w:instrText>
            </w:r>
            <w:r>
              <w:rPr>
                <w:noProof/>
                <w:webHidden/>
              </w:rPr>
            </w:r>
            <w:r>
              <w:rPr>
                <w:noProof/>
                <w:webHidden/>
              </w:rPr>
              <w:fldChar w:fldCharType="separate"/>
            </w:r>
            <w:r>
              <w:rPr>
                <w:noProof/>
                <w:webHidden/>
              </w:rPr>
              <w:t>41</w:t>
            </w:r>
            <w:r>
              <w:rPr>
                <w:noProof/>
                <w:webHidden/>
              </w:rPr>
              <w:fldChar w:fldCharType="end"/>
            </w:r>
          </w:hyperlink>
        </w:p>
        <w:p w14:paraId="246E7521" w14:textId="335C70B7" w:rsidR="007A4B7C" w:rsidRDefault="007A4B7C">
          <w:pPr>
            <w:pStyle w:val="TDC3"/>
            <w:tabs>
              <w:tab w:val="right" w:leader="dot" w:pos="8494"/>
            </w:tabs>
            <w:rPr>
              <w:rFonts w:eastAsiaTheme="minorEastAsia"/>
              <w:noProof/>
              <w:lang w:eastAsia="es-ES"/>
            </w:rPr>
          </w:pPr>
          <w:hyperlink w:anchor="_Toc179928445" w:history="1">
            <w:r w:rsidRPr="00CE50AC">
              <w:rPr>
                <w:rStyle w:val="Hipervnculo"/>
                <w:noProof/>
              </w:rPr>
              <w:t>2.2.1. Agrupación por Productos Usados</w:t>
            </w:r>
            <w:r>
              <w:rPr>
                <w:noProof/>
                <w:webHidden/>
              </w:rPr>
              <w:tab/>
            </w:r>
            <w:r>
              <w:rPr>
                <w:noProof/>
                <w:webHidden/>
              </w:rPr>
              <w:fldChar w:fldCharType="begin"/>
            </w:r>
            <w:r>
              <w:rPr>
                <w:noProof/>
                <w:webHidden/>
              </w:rPr>
              <w:instrText xml:space="preserve"> PAGEREF _Toc179928445 \h </w:instrText>
            </w:r>
            <w:r>
              <w:rPr>
                <w:noProof/>
                <w:webHidden/>
              </w:rPr>
            </w:r>
            <w:r>
              <w:rPr>
                <w:noProof/>
                <w:webHidden/>
              </w:rPr>
              <w:fldChar w:fldCharType="separate"/>
            </w:r>
            <w:r>
              <w:rPr>
                <w:noProof/>
                <w:webHidden/>
              </w:rPr>
              <w:t>41</w:t>
            </w:r>
            <w:r>
              <w:rPr>
                <w:noProof/>
                <w:webHidden/>
              </w:rPr>
              <w:fldChar w:fldCharType="end"/>
            </w:r>
          </w:hyperlink>
        </w:p>
        <w:p w14:paraId="3C90493B" w14:textId="7F45CF49" w:rsidR="007A4B7C" w:rsidRDefault="007A4B7C">
          <w:pPr>
            <w:pStyle w:val="TDC3"/>
            <w:tabs>
              <w:tab w:val="right" w:leader="dot" w:pos="8494"/>
            </w:tabs>
            <w:rPr>
              <w:rFonts w:eastAsiaTheme="minorEastAsia"/>
              <w:noProof/>
              <w:lang w:eastAsia="es-ES"/>
            </w:rPr>
          </w:pPr>
          <w:hyperlink w:anchor="_Toc179928446" w:history="1">
            <w:r w:rsidRPr="00CE50AC">
              <w:rPr>
                <w:rStyle w:val="Hipervnculo"/>
                <w:noProof/>
              </w:rPr>
              <w:t>2.2.2. Número Máximo de Productos Contratados por Cliente</w:t>
            </w:r>
            <w:r>
              <w:rPr>
                <w:noProof/>
                <w:webHidden/>
              </w:rPr>
              <w:tab/>
            </w:r>
            <w:r>
              <w:rPr>
                <w:noProof/>
                <w:webHidden/>
              </w:rPr>
              <w:fldChar w:fldCharType="begin"/>
            </w:r>
            <w:r>
              <w:rPr>
                <w:noProof/>
                <w:webHidden/>
              </w:rPr>
              <w:instrText xml:space="preserve"> PAGEREF _Toc179928446 \h </w:instrText>
            </w:r>
            <w:r>
              <w:rPr>
                <w:noProof/>
                <w:webHidden/>
              </w:rPr>
            </w:r>
            <w:r>
              <w:rPr>
                <w:noProof/>
                <w:webHidden/>
              </w:rPr>
              <w:fldChar w:fldCharType="separate"/>
            </w:r>
            <w:r>
              <w:rPr>
                <w:noProof/>
                <w:webHidden/>
              </w:rPr>
              <w:t>42</w:t>
            </w:r>
            <w:r>
              <w:rPr>
                <w:noProof/>
                <w:webHidden/>
              </w:rPr>
              <w:fldChar w:fldCharType="end"/>
            </w:r>
          </w:hyperlink>
        </w:p>
        <w:p w14:paraId="065638E6" w14:textId="30AECD43" w:rsidR="007A4B7C" w:rsidRDefault="007A4B7C">
          <w:pPr>
            <w:pStyle w:val="TDC3"/>
            <w:tabs>
              <w:tab w:val="right" w:leader="dot" w:pos="8494"/>
            </w:tabs>
            <w:rPr>
              <w:rFonts w:eastAsiaTheme="minorEastAsia"/>
              <w:noProof/>
              <w:lang w:eastAsia="es-ES"/>
            </w:rPr>
          </w:pPr>
          <w:hyperlink w:anchor="_Toc179928447" w:history="1">
            <w:r w:rsidRPr="00CE50AC">
              <w:rPr>
                <w:rStyle w:val="Hipervnculo"/>
                <w:noProof/>
              </w:rPr>
              <w:t>2.2.3. Tratamiento de la Variable Region Code</w:t>
            </w:r>
            <w:r>
              <w:rPr>
                <w:noProof/>
                <w:webHidden/>
              </w:rPr>
              <w:tab/>
            </w:r>
            <w:r>
              <w:rPr>
                <w:noProof/>
                <w:webHidden/>
              </w:rPr>
              <w:fldChar w:fldCharType="begin"/>
            </w:r>
            <w:r>
              <w:rPr>
                <w:noProof/>
                <w:webHidden/>
              </w:rPr>
              <w:instrText xml:space="preserve"> PAGEREF _Toc179928447 \h </w:instrText>
            </w:r>
            <w:r>
              <w:rPr>
                <w:noProof/>
                <w:webHidden/>
              </w:rPr>
            </w:r>
            <w:r>
              <w:rPr>
                <w:noProof/>
                <w:webHidden/>
              </w:rPr>
              <w:fldChar w:fldCharType="separate"/>
            </w:r>
            <w:r>
              <w:rPr>
                <w:noProof/>
                <w:webHidden/>
              </w:rPr>
              <w:t>42</w:t>
            </w:r>
            <w:r>
              <w:rPr>
                <w:noProof/>
                <w:webHidden/>
              </w:rPr>
              <w:fldChar w:fldCharType="end"/>
            </w:r>
          </w:hyperlink>
        </w:p>
        <w:p w14:paraId="34D18893" w14:textId="77F83F3F" w:rsidR="007A4B7C" w:rsidRDefault="007A4B7C">
          <w:pPr>
            <w:pStyle w:val="TDC3"/>
            <w:tabs>
              <w:tab w:val="right" w:leader="dot" w:pos="8494"/>
            </w:tabs>
            <w:rPr>
              <w:rFonts w:eastAsiaTheme="minorEastAsia"/>
              <w:noProof/>
              <w:lang w:eastAsia="es-ES"/>
            </w:rPr>
          </w:pPr>
          <w:hyperlink w:anchor="_Toc179928448" w:history="1">
            <w:r w:rsidRPr="00CE50AC">
              <w:rPr>
                <w:rStyle w:val="Hipervnculo"/>
                <w:noProof/>
              </w:rPr>
              <w:t>2.2.4. Transformación de la Fecha de Ingreso</w:t>
            </w:r>
            <w:r>
              <w:rPr>
                <w:noProof/>
                <w:webHidden/>
              </w:rPr>
              <w:tab/>
            </w:r>
            <w:r>
              <w:rPr>
                <w:noProof/>
                <w:webHidden/>
              </w:rPr>
              <w:fldChar w:fldCharType="begin"/>
            </w:r>
            <w:r>
              <w:rPr>
                <w:noProof/>
                <w:webHidden/>
              </w:rPr>
              <w:instrText xml:space="preserve"> PAGEREF _Toc179928448 \h </w:instrText>
            </w:r>
            <w:r>
              <w:rPr>
                <w:noProof/>
                <w:webHidden/>
              </w:rPr>
            </w:r>
            <w:r>
              <w:rPr>
                <w:noProof/>
                <w:webHidden/>
              </w:rPr>
              <w:fldChar w:fldCharType="separate"/>
            </w:r>
            <w:r>
              <w:rPr>
                <w:noProof/>
                <w:webHidden/>
              </w:rPr>
              <w:t>42</w:t>
            </w:r>
            <w:r>
              <w:rPr>
                <w:noProof/>
                <w:webHidden/>
              </w:rPr>
              <w:fldChar w:fldCharType="end"/>
            </w:r>
          </w:hyperlink>
        </w:p>
        <w:p w14:paraId="65715202" w14:textId="676D6A55" w:rsidR="007A4B7C" w:rsidRDefault="007A4B7C">
          <w:pPr>
            <w:pStyle w:val="TDC3"/>
            <w:tabs>
              <w:tab w:val="right" w:leader="dot" w:pos="8494"/>
            </w:tabs>
            <w:rPr>
              <w:rFonts w:eastAsiaTheme="minorEastAsia"/>
              <w:noProof/>
              <w:lang w:eastAsia="es-ES"/>
            </w:rPr>
          </w:pPr>
          <w:hyperlink w:anchor="_Toc179928449" w:history="1">
            <w:r w:rsidRPr="00CE50AC">
              <w:rPr>
                <w:rStyle w:val="Hipervnculo"/>
                <w:noProof/>
              </w:rPr>
              <w:t>2.2.5. Eliminación de Columnas Irrelevantes</w:t>
            </w:r>
            <w:r>
              <w:rPr>
                <w:noProof/>
                <w:webHidden/>
              </w:rPr>
              <w:tab/>
            </w:r>
            <w:r>
              <w:rPr>
                <w:noProof/>
                <w:webHidden/>
              </w:rPr>
              <w:fldChar w:fldCharType="begin"/>
            </w:r>
            <w:r>
              <w:rPr>
                <w:noProof/>
                <w:webHidden/>
              </w:rPr>
              <w:instrText xml:space="preserve"> PAGEREF _Toc179928449 \h </w:instrText>
            </w:r>
            <w:r>
              <w:rPr>
                <w:noProof/>
                <w:webHidden/>
              </w:rPr>
            </w:r>
            <w:r>
              <w:rPr>
                <w:noProof/>
                <w:webHidden/>
              </w:rPr>
              <w:fldChar w:fldCharType="separate"/>
            </w:r>
            <w:r>
              <w:rPr>
                <w:noProof/>
                <w:webHidden/>
              </w:rPr>
              <w:t>43</w:t>
            </w:r>
            <w:r>
              <w:rPr>
                <w:noProof/>
                <w:webHidden/>
              </w:rPr>
              <w:fldChar w:fldCharType="end"/>
            </w:r>
          </w:hyperlink>
        </w:p>
        <w:p w14:paraId="4763F210" w14:textId="0B8F9644" w:rsidR="007A4B7C" w:rsidRDefault="007A4B7C">
          <w:pPr>
            <w:pStyle w:val="TDC3"/>
            <w:tabs>
              <w:tab w:val="right" w:leader="dot" w:pos="8494"/>
            </w:tabs>
            <w:rPr>
              <w:rFonts w:eastAsiaTheme="minorEastAsia"/>
              <w:noProof/>
              <w:lang w:eastAsia="es-ES"/>
            </w:rPr>
          </w:pPr>
          <w:hyperlink w:anchor="_Toc179928450" w:history="1">
            <w:r w:rsidRPr="00CE50AC">
              <w:rPr>
                <w:rStyle w:val="Hipervnculo"/>
                <w:noProof/>
              </w:rPr>
              <w:t>2.2.6. Cálculo del Grado Medio de Actividad</w:t>
            </w:r>
            <w:r>
              <w:rPr>
                <w:noProof/>
                <w:webHidden/>
              </w:rPr>
              <w:tab/>
            </w:r>
            <w:r>
              <w:rPr>
                <w:noProof/>
                <w:webHidden/>
              </w:rPr>
              <w:fldChar w:fldCharType="begin"/>
            </w:r>
            <w:r>
              <w:rPr>
                <w:noProof/>
                <w:webHidden/>
              </w:rPr>
              <w:instrText xml:space="preserve"> PAGEREF _Toc179928450 \h </w:instrText>
            </w:r>
            <w:r>
              <w:rPr>
                <w:noProof/>
                <w:webHidden/>
              </w:rPr>
            </w:r>
            <w:r>
              <w:rPr>
                <w:noProof/>
                <w:webHidden/>
              </w:rPr>
              <w:fldChar w:fldCharType="separate"/>
            </w:r>
            <w:r>
              <w:rPr>
                <w:noProof/>
                <w:webHidden/>
              </w:rPr>
              <w:t>43</w:t>
            </w:r>
            <w:r>
              <w:rPr>
                <w:noProof/>
                <w:webHidden/>
              </w:rPr>
              <w:fldChar w:fldCharType="end"/>
            </w:r>
          </w:hyperlink>
        </w:p>
        <w:p w14:paraId="604A39C2" w14:textId="453171E6" w:rsidR="007A4B7C" w:rsidRDefault="007A4B7C">
          <w:pPr>
            <w:pStyle w:val="TDC3"/>
            <w:tabs>
              <w:tab w:val="right" w:leader="dot" w:pos="8494"/>
            </w:tabs>
            <w:rPr>
              <w:rFonts w:eastAsiaTheme="minorEastAsia"/>
              <w:noProof/>
              <w:lang w:eastAsia="es-ES"/>
            </w:rPr>
          </w:pPr>
          <w:hyperlink w:anchor="_Toc179928451" w:history="1">
            <w:r w:rsidRPr="00CE50AC">
              <w:rPr>
                <w:rStyle w:val="Hipervnculo"/>
                <w:noProof/>
              </w:rPr>
              <w:t>2.2.7. Limpieza de Variables Finales</w:t>
            </w:r>
            <w:r>
              <w:rPr>
                <w:noProof/>
                <w:webHidden/>
              </w:rPr>
              <w:tab/>
            </w:r>
            <w:r>
              <w:rPr>
                <w:noProof/>
                <w:webHidden/>
              </w:rPr>
              <w:fldChar w:fldCharType="begin"/>
            </w:r>
            <w:r>
              <w:rPr>
                <w:noProof/>
                <w:webHidden/>
              </w:rPr>
              <w:instrText xml:space="preserve"> PAGEREF _Toc179928451 \h </w:instrText>
            </w:r>
            <w:r>
              <w:rPr>
                <w:noProof/>
                <w:webHidden/>
              </w:rPr>
            </w:r>
            <w:r>
              <w:rPr>
                <w:noProof/>
                <w:webHidden/>
              </w:rPr>
              <w:fldChar w:fldCharType="separate"/>
            </w:r>
            <w:r>
              <w:rPr>
                <w:noProof/>
                <w:webHidden/>
              </w:rPr>
              <w:t>43</w:t>
            </w:r>
            <w:r>
              <w:rPr>
                <w:noProof/>
                <w:webHidden/>
              </w:rPr>
              <w:fldChar w:fldCharType="end"/>
            </w:r>
          </w:hyperlink>
        </w:p>
        <w:p w14:paraId="1A96C18A" w14:textId="08DCDDC3" w:rsidR="007A4B7C" w:rsidRDefault="007A4B7C">
          <w:pPr>
            <w:pStyle w:val="TDC2"/>
            <w:tabs>
              <w:tab w:val="right" w:leader="dot" w:pos="8494"/>
            </w:tabs>
            <w:rPr>
              <w:rFonts w:eastAsiaTheme="minorEastAsia"/>
              <w:noProof/>
              <w:lang w:eastAsia="es-ES"/>
            </w:rPr>
          </w:pPr>
          <w:hyperlink w:anchor="_Toc179928452" w:history="1">
            <w:r w:rsidRPr="00CE50AC">
              <w:rPr>
                <w:rStyle w:val="Hipervnculo"/>
                <w:noProof/>
              </w:rPr>
              <w:t>2.3. Matriz de Correlación y Variables Altamente Correlacionadas</w:t>
            </w:r>
            <w:r>
              <w:rPr>
                <w:noProof/>
                <w:webHidden/>
              </w:rPr>
              <w:tab/>
            </w:r>
            <w:r>
              <w:rPr>
                <w:noProof/>
                <w:webHidden/>
              </w:rPr>
              <w:fldChar w:fldCharType="begin"/>
            </w:r>
            <w:r>
              <w:rPr>
                <w:noProof/>
                <w:webHidden/>
              </w:rPr>
              <w:instrText xml:space="preserve"> PAGEREF _Toc179928452 \h </w:instrText>
            </w:r>
            <w:r>
              <w:rPr>
                <w:noProof/>
                <w:webHidden/>
              </w:rPr>
            </w:r>
            <w:r>
              <w:rPr>
                <w:noProof/>
                <w:webHidden/>
              </w:rPr>
              <w:fldChar w:fldCharType="separate"/>
            </w:r>
            <w:r>
              <w:rPr>
                <w:noProof/>
                <w:webHidden/>
              </w:rPr>
              <w:t>43</w:t>
            </w:r>
            <w:r>
              <w:rPr>
                <w:noProof/>
                <w:webHidden/>
              </w:rPr>
              <w:fldChar w:fldCharType="end"/>
            </w:r>
          </w:hyperlink>
        </w:p>
        <w:p w14:paraId="248B7A7D" w14:textId="49D15563" w:rsidR="007A4B7C" w:rsidRDefault="007A4B7C">
          <w:pPr>
            <w:pStyle w:val="TDC2"/>
            <w:tabs>
              <w:tab w:val="right" w:leader="dot" w:pos="8494"/>
            </w:tabs>
            <w:rPr>
              <w:rFonts w:eastAsiaTheme="minorEastAsia"/>
              <w:noProof/>
              <w:lang w:eastAsia="es-ES"/>
            </w:rPr>
          </w:pPr>
          <w:hyperlink w:anchor="_Toc179928453" w:history="1">
            <w:r w:rsidRPr="00CE50AC">
              <w:rPr>
                <w:rStyle w:val="Hipervnculo"/>
                <w:noProof/>
              </w:rPr>
              <w:t>2.4. Estandarización de las Variables Numéricas</w:t>
            </w:r>
            <w:r>
              <w:rPr>
                <w:noProof/>
                <w:webHidden/>
              </w:rPr>
              <w:tab/>
            </w:r>
            <w:r>
              <w:rPr>
                <w:noProof/>
                <w:webHidden/>
              </w:rPr>
              <w:fldChar w:fldCharType="begin"/>
            </w:r>
            <w:r>
              <w:rPr>
                <w:noProof/>
                <w:webHidden/>
              </w:rPr>
              <w:instrText xml:space="preserve"> PAGEREF _Toc179928453 \h </w:instrText>
            </w:r>
            <w:r>
              <w:rPr>
                <w:noProof/>
                <w:webHidden/>
              </w:rPr>
            </w:r>
            <w:r>
              <w:rPr>
                <w:noProof/>
                <w:webHidden/>
              </w:rPr>
              <w:fldChar w:fldCharType="separate"/>
            </w:r>
            <w:r>
              <w:rPr>
                <w:noProof/>
                <w:webHidden/>
              </w:rPr>
              <w:t>44</w:t>
            </w:r>
            <w:r>
              <w:rPr>
                <w:noProof/>
                <w:webHidden/>
              </w:rPr>
              <w:fldChar w:fldCharType="end"/>
            </w:r>
          </w:hyperlink>
        </w:p>
        <w:p w14:paraId="15E6DF76" w14:textId="56163572" w:rsidR="007A4B7C" w:rsidRDefault="007A4B7C">
          <w:pPr>
            <w:pStyle w:val="TDC2"/>
            <w:tabs>
              <w:tab w:val="right" w:leader="dot" w:pos="8494"/>
            </w:tabs>
            <w:rPr>
              <w:rFonts w:eastAsiaTheme="minorEastAsia"/>
              <w:noProof/>
              <w:lang w:eastAsia="es-ES"/>
            </w:rPr>
          </w:pPr>
          <w:hyperlink w:anchor="_Toc179928454" w:history="1">
            <w:r w:rsidRPr="00CE50AC">
              <w:rPr>
                <w:rStyle w:val="Hipervnculo"/>
                <w:noProof/>
              </w:rPr>
              <w:t>2.5. Ejecución del Clustering</w:t>
            </w:r>
            <w:r>
              <w:rPr>
                <w:noProof/>
                <w:webHidden/>
              </w:rPr>
              <w:tab/>
            </w:r>
            <w:r>
              <w:rPr>
                <w:noProof/>
                <w:webHidden/>
              </w:rPr>
              <w:fldChar w:fldCharType="begin"/>
            </w:r>
            <w:r>
              <w:rPr>
                <w:noProof/>
                <w:webHidden/>
              </w:rPr>
              <w:instrText xml:space="preserve"> PAGEREF _Toc179928454 \h </w:instrText>
            </w:r>
            <w:r>
              <w:rPr>
                <w:noProof/>
                <w:webHidden/>
              </w:rPr>
            </w:r>
            <w:r>
              <w:rPr>
                <w:noProof/>
                <w:webHidden/>
              </w:rPr>
              <w:fldChar w:fldCharType="separate"/>
            </w:r>
            <w:r>
              <w:rPr>
                <w:noProof/>
                <w:webHidden/>
              </w:rPr>
              <w:t>45</w:t>
            </w:r>
            <w:r>
              <w:rPr>
                <w:noProof/>
                <w:webHidden/>
              </w:rPr>
              <w:fldChar w:fldCharType="end"/>
            </w:r>
          </w:hyperlink>
        </w:p>
        <w:p w14:paraId="5517615F" w14:textId="15C92018" w:rsidR="007A4B7C" w:rsidRDefault="007A4B7C">
          <w:pPr>
            <w:pStyle w:val="TDC3"/>
            <w:tabs>
              <w:tab w:val="right" w:leader="dot" w:pos="8494"/>
            </w:tabs>
            <w:rPr>
              <w:rFonts w:eastAsiaTheme="minorEastAsia"/>
              <w:noProof/>
              <w:lang w:eastAsia="es-ES"/>
            </w:rPr>
          </w:pPr>
          <w:hyperlink w:anchor="_Toc179928455" w:history="1">
            <w:r w:rsidRPr="00CE50AC">
              <w:rPr>
                <w:rStyle w:val="Hipervnculo"/>
                <w:noProof/>
              </w:rPr>
              <w:t>2.5.1. Clustering con el Dataset Completo</w:t>
            </w:r>
            <w:r>
              <w:rPr>
                <w:noProof/>
                <w:webHidden/>
              </w:rPr>
              <w:tab/>
            </w:r>
            <w:r>
              <w:rPr>
                <w:noProof/>
                <w:webHidden/>
              </w:rPr>
              <w:fldChar w:fldCharType="begin"/>
            </w:r>
            <w:r>
              <w:rPr>
                <w:noProof/>
                <w:webHidden/>
              </w:rPr>
              <w:instrText xml:space="preserve"> PAGEREF _Toc179928455 \h </w:instrText>
            </w:r>
            <w:r>
              <w:rPr>
                <w:noProof/>
                <w:webHidden/>
              </w:rPr>
            </w:r>
            <w:r>
              <w:rPr>
                <w:noProof/>
                <w:webHidden/>
              </w:rPr>
              <w:fldChar w:fldCharType="separate"/>
            </w:r>
            <w:r>
              <w:rPr>
                <w:noProof/>
                <w:webHidden/>
              </w:rPr>
              <w:t>45</w:t>
            </w:r>
            <w:r>
              <w:rPr>
                <w:noProof/>
                <w:webHidden/>
              </w:rPr>
              <w:fldChar w:fldCharType="end"/>
            </w:r>
          </w:hyperlink>
        </w:p>
        <w:p w14:paraId="7CFF597E" w14:textId="76A41467" w:rsidR="007A4B7C" w:rsidRDefault="007A4B7C">
          <w:pPr>
            <w:pStyle w:val="TDC3"/>
            <w:tabs>
              <w:tab w:val="right" w:leader="dot" w:pos="8494"/>
            </w:tabs>
            <w:rPr>
              <w:rFonts w:eastAsiaTheme="minorEastAsia"/>
              <w:noProof/>
              <w:lang w:eastAsia="es-ES"/>
            </w:rPr>
          </w:pPr>
          <w:hyperlink w:anchor="_Toc179928456" w:history="1">
            <w:r w:rsidRPr="00CE50AC">
              <w:rPr>
                <w:rStyle w:val="Hipervnculo"/>
                <w:noProof/>
              </w:rPr>
              <w:t>2.5.2. Clustering con Reducción de Dimensionalidad mediante PCA</w:t>
            </w:r>
            <w:r>
              <w:rPr>
                <w:noProof/>
                <w:webHidden/>
              </w:rPr>
              <w:tab/>
            </w:r>
            <w:r>
              <w:rPr>
                <w:noProof/>
                <w:webHidden/>
              </w:rPr>
              <w:fldChar w:fldCharType="begin"/>
            </w:r>
            <w:r>
              <w:rPr>
                <w:noProof/>
                <w:webHidden/>
              </w:rPr>
              <w:instrText xml:space="preserve"> PAGEREF _Toc179928456 \h </w:instrText>
            </w:r>
            <w:r>
              <w:rPr>
                <w:noProof/>
                <w:webHidden/>
              </w:rPr>
            </w:r>
            <w:r>
              <w:rPr>
                <w:noProof/>
                <w:webHidden/>
              </w:rPr>
              <w:fldChar w:fldCharType="separate"/>
            </w:r>
            <w:r>
              <w:rPr>
                <w:noProof/>
                <w:webHidden/>
              </w:rPr>
              <w:t>46</w:t>
            </w:r>
            <w:r>
              <w:rPr>
                <w:noProof/>
                <w:webHidden/>
              </w:rPr>
              <w:fldChar w:fldCharType="end"/>
            </w:r>
          </w:hyperlink>
        </w:p>
        <w:p w14:paraId="6B192AC3" w14:textId="1FD2AEB3" w:rsidR="007A4B7C" w:rsidRDefault="007A4B7C">
          <w:pPr>
            <w:pStyle w:val="TDC3"/>
            <w:tabs>
              <w:tab w:val="right" w:leader="dot" w:pos="8494"/>
            </w:tabs>
            <w:rPr>
              <w:rFonts w:eastAsiaTheme="minorEastAsia"/>
              <w:noProof/>
              <w:lang w:eastAsia="es-ES"/>
            </w:rPr>
          </w:pPr>
          <w:hyperlink w:anchor="_Toc179928457" w:history="1">
            <w:r w:rsidRPr="00CE50AC">
              <w:rPr>
                <w:rStyle w:val="Hipervnculo"/>
                <w:noProof/>
              </w:rPr>
              <w:t>2.5.3. Clustering con Ingeniería de Características</w:t>
            </w:r>
            <w:r>
              <w:rPr>
                <w:noProof/>
                <w:webHidden/>
              </w:rPr>
              <w:tab/>
            </w:r>
            <w:r>
              <w:rPr>
                <w:noProof/>
                <w:webHidden/>
              </w:rPr>
              <w:fldChar w:fldCharType="begin"/>
            </w:r>
            <w:r>
              <w:rPr>
                <w:noProof/>
                <w:webHidden/>
              </w:rPr>
              <w:instrText xml:space="preserve"> PAGEREF _Toc179928457 \h </w:instrText>
            </w:r>
            <w:r>
              <w:rPr>
                <w:noProof/>
                <w:webHidden/>
              </w:rPr>
            </w:r>
            <w:r>
              <w:rPr>
                <w:noProof/>
                <w:webHidden/>
              </w:rPr>
              <w:fldChar w:fldCharType="separate"/>
            </w:r>
            <w:r>
              <w:rPr>
                <w:noProof/>
                <w:webHidden/>
              </w:rPr>
              <w:t>48</w:t>
            </w:r>
            <w:r>
              <w:rPr>
                <w:noProof/>
                <w:webHidden/>
              </w:rPr>
              <w:fldChar w:fldCharType="end"/>
            </w:r>
          </w:hyperlink>
        </w:p>
        <w:p w14:paraId="3F8A5B93" w14:textId="2F295921" w:rsidR="007A4B7C" w:rsidRDefault="007A4B7C">
          <w:pPr>
            <w:pStyle w:val="TDC3"/>
            <w:tabs>
              <w:tab w:val="right" w:leader="dot" w:pos="8494"/>
            </w:tabs>
            <w:rPr>
              <w:rFonts w:eastAsiaTheme="minorEastAsia"/>
              <w:noProof/>
              <w:lang w:eastAsia="es-ES"/>
            </w:rPr>
          </w:pPr>
          <w:hyperlink w:anchor="_Toc179928458" w:history="1">
            <w:r w:rsidRPr="00CE50AC">
              <w:rPr>
                <w:rStyle w:val="Hipervnculo"/>
                <w:noProof/>
              </w:rPr>
              <w:t>2.5.4. Definición del Rango de Clusters</w:t>
            </w:r>
            <w:r>
              <w:rPr>
                <w:noProof/>
                <w:webHidden/>
              </w:rPr>
              <w:tab/>
            </w:r>
            <w:r>
              <w:rPr>
                <w:noProof/>
                <w:webHidden/>
              </w:rPr>
              <w:fldChar w:fldCharType="begin"/>
            </w:r>
            <w:r>
              <w:rPr>
                <w:noProof/>
                <w:webHidden/>
              </w:rPr>
              <w:instrText xml:space="preserve"> PAGEREF _Toc179928458 \h </w:instrText>
            </w:r>
            <w:r>
              <w:rPr>
                <w:noProof/>
                <w:webHidden/>
              </w:rPr>
            </w:r>
            <w:r>
              <w:rPr>
                <w:noProof/>
                <w:webHidden/>
              </w:rPr>
              <w:fldChar w:fldCharType="separate"/>
            </w:r>
            <w:r>
              <w:rPr>
                <w:noProof/>
                <w:webHidden/>
              </w:rPr>
              <w:t>49</w:t>
            </w:r>
            <w:r>
              <w:rPr>
                <w:noProof/>
                <w:webHidden/>
              </w:rPr>
              <w:fldChar w:fldCharType="end"/>
            </w:r>
          </w:hyperlink>
        </w:p>
        <w:p w14:paraId="39E7DD0F" w14:textId="55D6780E" w:rsidR="007A4B7C" w:rsidRDefault="007A4B7C">
          <w:pPr>
            <w:pStyle w:val="TDC2"/>
            <w:tabs>
              <w:tab w:val="right" w:leader="dot" w:pos="8494"/>
            </w:tabs>
            <w:rPr>
              <w:rFonts w:eastAsiaTheme="minorEastAsia"/>
              <w:noProof/>
              <w:lang w:eastAsia="es-ES"/>
            </w:rPr>
          </w:pPr>
          <w:hyperlink w:anchor="_Toc179928459" w:history="1">
            <w:r w:rsidRPr="00CE50AC">
              <w:rPr>
                <w:rStyle w:val="Hipervnculo"/>
                <w:noProof/>
              </w:rPr>
              <w:t>2.6. Interpretación del Clustering</w:t>
            </w:r>
            <w:r>
              <w:rPr>
                <w:noProof/>
                <w:webHidden/>
              </w:rPr>
              <w:tab/>
            </w:r>
            <w:r>
              <w:rPr>
                <w:noProof/>
                <w:webHidden/>
              </w:rPr>
              <w:fldChar w:fldCharType="begin"/>
            </w:r>
            <w:r>
              <w:rPr>
                <w:noProof/>
                <w:webHidden/>
              </w:rPr>
              <w:instrText xml:space="preserve"> PAGEREF _Toc179928459 \h </w:instrText>
            </w:r>
            <w:r>
              <w:rPr>
                <w:noProof/>
                <w:webHidden/>
              </w:rPr>
            </w:r>
            <w:r>
              <w:rPr>
                <w:noProof/>
                <w:webHidden/>
              </w:rPr>
              <w:fldChar w:fldCharType="separate"/>
            </w:r>
            <w:r>
              <w:rPr>
                <w:noProof/>
                <w:webHidden/>
              </w:rPr>
              <w:t>50</w:t>
            </w:r>
            <w:r>
              <w:rPr>
                <w:noProof/>
                <w:webHidden/>
              </w:rPr>
              <w:fldChar w:fldCharType="end"/>
            </w:r>
          </w:hyperlink>
        </w:p>
        <w:p w14:paraId="0F186D4E" w14:textId="319E1CEB" w:rsidR="007A4B7C" w:rsidRDefault="007A4B7C">
          <w:pPr>
            <w:pStyle w:val="TDC3"/>
            <w:tabs>
              <w:tab w:val="right" w:leader="dot" w:pos="8494"/>
            </w:tabs>
            <w:rPr>
              <w:rFonts w:eastAsiaTheme="minorEastAsia"/>
              <w:noProof/>
              <w:lang w:eastAsia="es-ES"/>
            </w:rPr>
          </w:pPr>
          <w:hyperlink w:anchor="_Toc179928460" w:history="1">
            <w:r w:rsidRPr="00CE50AC">
              <w:rPr>
                <w:rStyle w:val="Hipervnculo"/>
                <w:noProof/>
              </w:rPr>
              <w:t>2.6.1. Selección del Número de Clusters</w:t>
            </w:r>
            <w:r>
              <w:rPr>
                <w:noProof/>
                <w:webHidden/>
              </w:rPr>
              <w:tab/>
            </w:r>
            <w:r>
              <w:rPr>
                <w:noProof/>
                <w:webHidden/>
              </w:rPr>
              <w:fldChar w:fldCharType="begin"/>
            </w:r>
            <w:r>
              <w:rPr>
                <w:noProof/>
                <w:webHidden/>
              </w:rPr>
              <w:instrText xml:space="preserve"> PAGEREF _Toc179928460 \h </w:instrText>
            </w:r>
            <w:r>
              <w:rPr>
                <w:noProof/>
                <w:webHidden/>
              </w:rPr>
            </w:r>
            <w:r>
              <w:rPr>
                <w:noProof/>
                <w:webHidden/>
              </w:rPr>
              <w:fldChar w:fldCharType="separate"/>
            </w:r>
            <w:r>
              <w:rPr>
                <w:noProof/>
                <w:webHidden/>
              </w:rPr>
              <w:t>50</w:t>
            </w:r>
            <w:r>
              <w:rPr>
                <w:noProof/>
                <w:webHidden/>
              </w:rPr>
              <w:fldChar w:fldCharType="end"/>
            </w:r>
          </w:hyperlink>
        </w:p>
        <w:p w14:paraId="37260F8B" w14:textId="1BFFE520" w:rsidR="007A4B7C" w:rsidRDefault="007A4B7C">
          <w:pPr>
            <w:pStyle w:val="TDC3"/>
            <w:tabs>
              <w:tab w:val="right" w:leader="dot" w:pos="8494"/>
            </w:tabs>
            <w:rPr>
              <w:rFonts w:eastAsiaTheme="minorEastAsia"/>
              <w:noProof/>
              <w:lang w:eastAsia="es-ES"/>
            </w:rPr>
          </w:pPr>
          <w:hyperlink w:anchor="_Toc179928461" w:history="1">
            <w:r w:rsidRPr="00CE50AC">
              <w:rPr>
                <w:rStyle w:val="Hipervnculo"/>
                <w:noProof/>
              </w:rPr>
              <w:t>2.6.2. Resumen de Clusters y Características Medias</w:t>
            </w:r>
            <w:r>
              <w:rPr>
                <w:noProof/>
                <w:webHidden/>
              </w:rPr>
              <w:tab/>
            </w:r>
            <w:r>
              <w:rPr>
                <w:noProof/>
                <w:webHidden/>
              </w:rPr>
              <w:fldChar w:fldCharType="begin"/>
            </w:r>
            <w:r>
              <w:rPr>
                <w:noProof/>
                <w:webHidden/>
              </w:rPr>
              <w:instrText xml:space="preserve"> PAGEREF _Toc179928461 \h </w:instrText>
            </w:r>
            <w:r>
              <w:rPr>
                <w:noProof/>
                <w:webHidden/>
              </w:rPr>
            </w:r>
            <w:r>
              <w:rPr>
                <w:noProof/>
                <w:webHidden/>
              </w:rPr>
              <w:fldChar w:fldCharType="separate"/>
            </w:r>
            <w:r>
              <w:rPr>
                <w:noProof/>
                <w:webHidden/>
              </w:rPr>
              <w:t>51</w:t>
            </w:r>
            <w:r>
              <w:rPr>
                <w:noProof/>
                <w:webHidden/>
              </w:rPr>
              <w:fldChar w:fldCharType="end"/>
            </w:r>
          </w:hyperlink>
        </w:p>
        <w:p w14:paraId="4A2F28E7" w14:textId="7A9477BF" w:rsidR="007A4B7C" w:rsidRDefault="007A4B7C">
          <w:pPr>
            <w:pStyle w:val="TDC3"/>
            <w:tabs>
              <w:tab w:val="right" w:leader="dot" w:pos="8494"/>
            </w:tabs>
            <w:rPr>
              <w:rFonts w:eastAsiaTheme="minorEastAsia"/>
              <w:noProof/>
              <w:lang w:eastAsia="es-ES"/>
            </w:rPr>
          </w:pPr>
          <w:hyperlink w:anchor="_Toc179928462" w:history="1">
            <w:r w:rsidRPr="00CE50AC">
              <w:rPr>
                <w:rStyle w:val="Hipervnculo"/>
                <w:noProof/>
              </w:rPr>
              <w:t>2.6.3. Interpretación de los Clusters</w:t>
            </w:r>
            <w:r>
              <w:rPr>
                <w:noProof/>
                <w:webHidden/>
              </w:rPr>
              <w:tab/>
            </w:r>
            <w:r>
              <w:rPr>
                <w:noProof/>
                <w:webHidden/>
              </w:rPr>
              <w:fldChar w:fldCharType="begin"/>
            </w:r>
            <w:r>
              <w:rPr>
                <w:noProof/>
                <w:webHidden/>
              </w:rPr>
              <w:instrText xml:space="preserve"> PAGEREF _Toc179928462 \h </w:instrText>
            </w:r>
            <w:r>
              <w:rPr>
                <w:noProof/>
                <w:webHidden/>
              </w:rPr>
            </w:r>
            <w:r>
              <w:rPr>
                <w:noProof/>
                <w:webHidden/>
              </w:rPr>
              <w:fldChar w:fldCharType="separate"/>
            </w:r>
            <w:r>
              <w:rPr>
                <w:noProof/>
                <w:webHidden/>
              </w:rPr>
              <w:t>52</w:t>
            </w:r>
            <w:r>
              <w:rPr>
                <w:noProof/>
                <w:webHidden/>
              </w:rPr>
              <w:fldChar w:fldCharType="end"/>
            </w:r>
          </w:hyperlink>
        </w:p>
        <w:p w14:paraId="0E4104DB" w14:textId="7F8E7037" w:rsidR="007A4B7C" w:rsidRDefault="007A4B7C">
          <w:pPr>
            <w:pStyle w:val="TDC3"/>
            <w:tabs>
              <w:tab w:val="right" w:leader="dot" w:pos="8494"/>
            </w:tabs>
            <w:rPr>
              <w:rFonts w:eastAsiaTheme="minorEastAsia"/>
              <w:noProof/>
              <w:lang w:eastAsia="es-ES"/>
            </w:rPr>
          </w:pPr>
          <w:hyperlink w:anchor="_Toc179928463" w:history="1">
            <w:r w:rsidRPr="00CE50AC">
              <w:rPr>
                <w:rStyle w:val="Hipervnculo"/>
                <w:noProof/>
              </w:rPr>
              <w:t>2.6.4. Análisis de la Importancia de Características</w:t>
            </w:r>
            <w:r>
              <w:rPr>
                <w:noProof/>
                <w:webHidden/>
              </w:rPr>
              <w:tab/>
            </w:r>
            <w:r>
              <w:rPr>
                <w:noProof/>
                <w:webHidden/>
              </w:rPr>
              <w:fldChar w:fldCharType="begin"/>
            </w:r>
            <w:r>
              <w:rPr>
                <w:noProof/>
                <w:webHidden/>
              </w:rPr>
              <w:instrText xml:space="preserve"> PAGEREF _Toc179928463 \h </w:instrText>
            </w:r>
            <w:r>
              <w:rPr>
                <w:noProof/>
                <w:webHidden/>
              </w:rPr>
            </w:r>
            <w:r>
              <w:rPr>
                <w:noProof/>
                <w:webHidden/>
              </w:rPr>
              <w:fldChar w:fldCharType="separate"/>
            </w:r>
            <w:r>
              <w:rPr>
                <w:noProof/>
                <w:webHidden/>
              </w:rPr>
              <w:t>53</w:t>
            </w:r>
            <w:r>
              <w:rPr>
                <w:noProof/>
                <w:webHidden/>
              </w:rPr>
              <w:fldChar w:fldCharType="end"/>
            </w:r>
          </w:hyperlink>
        </w:p>
        <w:p w14:paraId="6F63FE5A" w14:textId="34D87A37" w:rsidR="007A4B7C" w:rsidRDefault="007A4B7C">
          <w:pPr>
            <w:pStyle w:val="TDC1"/>
            <w:tabs>
              <w:tab w:val="right" w:leader="dot" w:pos="8494"/>
            </w:tabs>
            <w:rPr>
              <w:rFonts w:eastAsiaTheme="minorEastAsia"/>
              <w:noProof/>
              <w:lang w:eastAsia="es-ES"/>
            </w:rPr>
          </w:pPr>
          <w:hyperlink w:anchor="_Toc179928464" w:history="1">
            <w:r w:rsidRPr="00CE50AC">
              <w:rPr>
                <w:rStyle w:val="Hipervnculo"/>
                <w:noProof/>
              </w:rPr>
              <w:t>Tarea 3 – Recomendación</w:t>
            </w:r>
            <w:r>
              <w:rPr>
                <w:noProof/>
                <w:webHidden/>
              </w:rPr>
              <w:tab/>
            </w:r>
            <w:r>
              <w:rPr>
                <w:noProof/>
                <w:webHidden/>
              </w:rPr>
              <w:fldChar w:fldCharType="begin"/>
            </w:r>
            <w:r>
              <w:rPr>
                <w:noProof/>
                <w:webHidden/>
              </w:rPr>
              <w:instrText xml:space="preserve"> PAGEREF _Toc179928464 \h </w:instrText>
            </w:r>
            <w:r>
              <w:rPr>
                <w:noProof/>
                <w:webHidden/>
              </w:rPr>
            </w:r>
            <w:r>
              <w:rPr>
                <w:noProof/>
                <w:webHidden/>
              </w:rPr>
              <w:fldChar w:fldCharType="separate"/>
            </w:r>
            <w:r>
              <w:rPr>
                <w:noProof/>
                <w:webHidden/>
              </w:rPr>
              <w:t>54</w:t>
            </w:r>
            <w:r>
              <w:rPr>
                <w:noProof/>
                <w:webHidden/>
              </w:rPr>
              <w:fldChar w:fldCharType="end"/>
            </w:r>
          </w:hyperlink>
        </w:p>
        <w:p w14:paraId="6A21B6C2" w14:textId="5B3930CC" w:rsidR="007A4B7C" w:rsidRDefault="007A4B7C">
          <w:pPr>
            <w:pStyle w:val="TDC2"/>
            <w:tabs>
              <w:tab w:val="right" w:leader="dot" w:pos="8494"/>
            </w:tabs>
            <w:rPr>
              <w:rFonts w:eastAsiaTheme="minorEastAsia"/>
              <w:noProof/>
              <w:lang w:eastAsia="es-ES"/>
            </w:rPr>
          </w:pPr>
          <w:hyperlink w:anchor="_Toc179928465" w:history="1">
            <w:r w:rsidRPr="00CE50AC">
              <w:rPr>
                <w:rStyle w:val="Hipervnculo"/>
                <w:noProof/>
              </w:rPr>
              <w:t>3.1. Enfoque del Modelo y Variable Target</w:t>
            </w:r>
            <w:r>
              <w:rPr>
                <w:noProof/>
                <w:webHidden/>
              </w:rPr>
              <w:tab/>
            </w:r>
            <w:r>
              <w:rPr>
                <w:noProof/>
                <w:webHidden/>
              </w:rPr>
              <w:fldChar w:fldCharType="begin"/>
            </w:r>
            <w:r>
              <w:rPr>
                <w:noProof/>
                <w:webHidden/>
              </w:rPr>
              <w:instrText xml:space="preserve"> PAGEREF _Toc179928465 \h </w:instrText>
            </w:r>
            <w:r>
              <w:rPr>
                <w:noProof/>
                <w:webHidden/>
              </w:rPr>
            </w:r>
            <w:r>
              <w:rPr>
                <w:noProof/>
                <w:webHidden/>
              </w:rPr>
              <w:fldChar w:fldCharType="separate"/>
            </w:r>
            <w:r>
              <w:rPr>
                <w:noProof/>
                <w:webHidden/>
              </w:rPr>
              <w:t>54</w:t>
            </w:r>
            <w:r>
              <w:rPr>
                <w:noProof/>
                <w:webHidden/>
              </w:rPr>
              <w:fldChar w:fldCharType="end"/>
            </w:r>
          </w:hyperlink>
        </w:p>
        <w:p w14:paraId="2A6D1841" w14:textId="164B9222" w:rsidR="007A4B7C" w:rsidRDefault="007A4B7C">
          <w:pPr>
            <w:pStyle w:val="TDC2"/>
            <w:tabs>
              <w:tab w:val="right" w:leader="dot" w:pos="8494"/>
            </w:tabs>
            <w:rPr>
              <w:rFonts w:eastAsiaTheme="minorEastAsia"/>
              <w:noProof/>
              <w:lang w:eastAsia="es-ES"/>
            </w:rPr>
          </w:pPr>
          <w:hyperlink w:anchor="_Toc179928466" w:history="1">
            <w:r w:rsidRPr="00CE50AC">
              <w:rPr>
                <w:rStyle w:val="Hipervnculo"/>
                <w:noProof/>
              </w:rPr>
              <w:t>3.2. Generación del modelo</w:t>
            </w:r>
            <w:r>
              <w:rPr>
                <w:noProof/>
                <w:webHidden/>
              </w:rPr>
              <w:tab/>
            </w:r>
            <w:r>
              <w:rPr>
                <w:noProof/>
                <w:webHidden/>
              </w:rPr>
              <w:fldChar w:fldCharType="begin"/>
            </w:r>
            <w:r>
              <w:rPr>
                <w:noProof/>
                <w:webHidden/>
              </w:rPr>
              <w:instrText xml:space="preserve"> PAGEREF _Toc179928466 \h </w:instrText>
            </w:r>
            <w:r>
              <w:rPr>
                <w:noProof/>
                <w:webHidden/>
              </w:rPr>
            </w:r>
            <w:r>
              <w:rPr>
                <w:noProof/>
                <w:webHidden/>
              </w:rPr>
              <w:fldChar w:fldCharType="separate"/>
            </w:r>
            <w:r>
              <w:rPr>
                <w:noProof/>
                <w:webHidden/>
              </w:rPr>
              <w:t>55</w:t>
            </w:r>
            <w:r>
              <w:rPr>
                <w:noProof/>
                <w:webHidden/>
              </w:rPr>
              <w:fldChar w:fldCharType="end"/>
            </w:r>
          </w:hyperlink>
        </w:p>
        <w:p w14:paraId="36483F0B" w14:textId="1E36DB78" w:rsidR="007A4B7C" w:rsidRDefault="007A4B7C">
          <w:pPr>
            <w:pStyle w:val="TDC3"/>
            <w:tabs>
              <w:tab w:val="right" w:leader="dot" w:pos="8494"/>
            </w:tabs>
            <w:rPr>
              <w:rFonts w:eastAsiaTheme="minorEastAsia"/>
              <w:noProof/>
              <w:lang w:eastAsia="es-ES"/>
            </w:rPr>
          </w:pPr>
          <w:hyperlink w:anchor="_Toc179928467" w:history="1">
            <w:r w:rsidRPr="00CE50AC">
              <w:rPr>
                <w:rStyle w:val="Hipervnculo"/>
                <w:noProof/>
              </w:rPr>
              <w:t>3.2.1. Filtrado y preprocesamiento</w:t>
            </w:r>
            <w:r>
              <w:rPr>
                <w:noProof/>
                <w:webHidden/>
              </w:rPr>
              <w:tab/>
            </w:r>
            <w:r>
              <w:rPr>
                <w:noProof/>
                <w:webHidden/>
              </w:rPr>
              <w:fldChar w:fldCharType="begin"/>
            </w:r>
            <w:r>
              <w:rPr>
                <w:noProof/>
                <w:webHidden/>
              </w:rPr>
              <w:instrText xml:space="preserve"> PAGEREF _Toc179928467 \h </w:instrText>
            </w:r>
            <w:r>
              <w:rPr>
                <w:noProof/>
                <w:webHidden/>
              </w:rPr>
            </w:r>
            <w:r>
              <w:rPr>
                <w:noProof/>
                <w:webHidden/>
              </w:rPr>
              <w:fldChar w:fldCharType="separate"/>
            </w:r>
            <w:r>
              <w:rPr>
                <w:noProof/>
                <w:webHidden/>
              </w:rPr>
              <w:t>55</w:t>
            </w:r>
            <w:r>
              <w:rPr>
                <w:noProof/>
                <w:webHidden/>
              </w:rPr>
              <w:fldChar w:fldCharType="end"/>
            </w:r>
          </w:hyperlink>
        </w:p>
        <w:p w14:paraId="0CA76323" w14:textId="359F9470" w:rsidR="007A4B7C" w:rsidRDefault="007A4B7C">
          <w:pPr>
            <w:pStyle w:val="TDC3"/>
            <w:tabs>
              <w:tab w:val="right" w:leader="dot" w:pos="8494"/>
            </w:tabs>
            <w:rPr>
              <w:rFonts w:eastAsiaTheme="minorEastAsia"/>
              <w:noProof/>
              <w:lang w:eastAsia="es-ES"/>
            </w:rPr>
          </w:pPr>
          <w:hyperlink w:anchor="_Toc179928468" w:history="1">
            <w:r w:rsidRPr="00CE50AC">
              <w:rPr>
                <w:rStyle w:val="Hipervnculo"/>
                <w:noProof/>
              </w:rPr>
              <w:t>3.2.2. Matriz de correlación y eliminación de variables</w:t>
            </w:r>
            <w:r>
              <w:rPr>
                <w:noProof/>
                <w:webHidden/>
              </w:rPr>
              <w:tab/>
            </w:r>
            <w:r>
              <w:rPr>
                <w:noProof/>
                <w:webHidden/>
              </w:rPr>
              <w:fldChar w:fldCharType="begin"/>
            </w:r>
            <w:r>
              <w:rPr>
                <w:noProof/>
                <w:webHidden/>
              </w:rPr>
              <w:instrText xml:space="preserve"> PAGEREF _Toc179928468 \h </w:instrText>
            </w:r>
            <w:r>
              <w:rPr>
                <w:noProof/>
                <w:webHidden/>
              </w:rPr>
            </w:r>
            <w:r>
              <w:rPr>
                <w:noProof/>
                <w:webHidden/>
              </w:rPr>
              <w:fldChar w:fldCharType="separate"/>
            </w:r>
            <w:r>
              <w:rPr>
                <w:noProof/>
                <w:webHidden/>
              </w:rPr>
              <w:t>55</w:t>
            </w:r>
            <w:r>
              <w:rPr>
                <w:noProof/>
                <w:webHidden/>
              </w:rPr>
              <w:fldChar w:fldCharType="end"/>
            </w:r>
          </w:hyperlink>
        </w:p>
        <w:p w14:paraId="0C92FCE6" w14:textId="6B64E115" w:rsidR="007A4B7C" w:rsidRDefault="007A4B7C">
          <w:pPr>
            <w:pStyle w:val="TDC3"/>
            <w:tabs>
              <w:tab w:val="right" w:leader="dot" w:pos="8494"/>
            </w:tabs>
            <w:rPr>
              <w:rFonts w:eastAsiaTheme="minorEastAsia"/>
              <w:noProof/>
              <w:lang w:eastAsia="es-ES"/>
            </w:rPr>
          </w:pPr>
          <w:hyperlink w:anchor="_Toc179928469" w:history="1">
            <w:r w:rsidRPr="00CE50AC">
              <w:rPr>
                <w:rStyle w:val="Hipervnculo"/>
                <w:noProof/>
              </w:rPr>
              <w:t>3.2.3. Preparación de los datos para el modelo</w:t>
            </w:r>
            <w:r>
              <w:rPr>
                <w:noProof/>
                <w:webHidden/>
              </w:rPr>
              <w:tab/>
            </w:r>
            <w:r>
              <w:rPr>
                <w:noProof/>
                <w:webHidden/>
              </w:rPr>
              <w:fldChar w:fldCharType="begin"/>
            </w:r>
            <w:r>
              <w:rPr>
                <w:noProof/>
                <w:webHidden/>
              </w:rPr>
              <w:instrText xml:space="preserve"> PAGEREF _Toc179928469 \h </w:instrText>
            </w:r>
            <w:r>
              <w:rPr>
                <w:noProof/>
                <w:webHidden/>
              </w:rPr>
            </w:r>
            <w:r>
              <w:rPr>
                <w:noProof/>
                <w:webHidden/>
              </w:rPr>
              <w:fldChar w:fldCharType="separate"/>
            </w:r>
            <w:r>
              <w:rPr>
                <w:noProof/>
                <w:webHidden/>
              </w:rPr>
              <w:t>55</w:t>
            </w:r>
            <w:r>
              <w:rPr>
                <w:noProof/>
                <w:webHidden/>
              </w:rPr>
              <w:fldChar w:fldCharType="end"/>
            </w:r>
          </w:hyperlink>
        </w:p>
        <w:p w14:paraId="7DFCCC75" w14:textId="610F9E85" w:rsidR="007A4B7C" w:rsidRDefault="007A4B7C">
          <w:pPr>
            <w:pStyle w:val="TDC3"/>
            <w:tabs>
              <w:tab w:val="right" w:leader="dot" w:pos="8494"/>
            </w:tabs>
            <w:rPr>
              <w:rFonts w:eastAsiaTheme="minorEastAsia"/>
              <w:noProof/>
              <w:lang w:eastAsia="es-ES"/>
            </w:rPr>
          </w:pPr>
          <w:hyperlink w:anchor="_Toc179928470" w:history="1">
            <w:r w:rsidRPr="00CE50AC">
              <w:rPr>
                <w:rStyle w:val="Hipervnculo"/>
                <w:noProof/>
              </w:rPr>
              <w:t>3.2.4. Codificación y escalado</w:t>
            </w:r>
            <w:r>
              <w:rPr>
                <w:noProof/>
                <w:webHidden/>
              </w:rPr>
              <w:tab/>
            </w:r>
            <w:r>
              <w:rPr>
                <w:noProof/>
                <w:webHidden/>
              </w:rPr>
              <w:fldChar w:fldCharType="begin"/>
            </w:r>
            <w:r>
              <w:rPr>
                <w:noProof/>
                <w:webHidden/>
              </w:rPr>
              <w:instrText xml:space="preserve"> PAGEREF _Toc179928470 \h </w:instrText>
            </w:r>
            <w:r>
              <w:rPr>
                <w:noProof/>
                <w:webHidden/>
              </w:rPr>
            </w:r>
            <w:r>
              <w:rPr>
                <w:noProof/>
                <w:webHidden/>
              </w:rPr>
              <w:fldChar w:fldCharType="separate"/>
            </w:r>
            <w:r>
              <w:rPr>
                <w:noProof/>
                <w:webHidden/>
              </w:rPr>
              <w:t>56</w:t>
            </w:r>
            <w:r>
              <w:rPr>
                <w:noProof/>
                <w:webHidden/>
              </w:rPr>
              <w:fldChar w:fldCharType="end"/>
            </w:r>
          </w:hyperlink>
        </w:p>
        <w:p w14:paraId="663C9A97" w14:textId="79944FF9" w:rsidR="007A4B7C" w:rsidRDefault="007A4B7C">
          <w:pPr>
            <w:pStyle w:val="TDC3"/>
            <w:tabs>
              <w:tab w:val="right" w:leader="dot" w:pos="8494"/>
            </w:tabs>
            <w:rPr>
              <w:rFonts w:eastAsiaTheme="minorEastAsia"/>
              <w:noProof/>
              <w:lang w:eastAsia="es-ES"/>
            </w:rPr>
          </w:pPr>
          <w:hyperlink w:anchor="_Toc179928471" w:history="1">
            <w:r w:rsidRPr="00CE50AC">
              <w:rPr>
                <w:rStyle w:val="Hipervnculo"/>
                <w:noProof/>
              </w:rPr>
              <w:t>3.2.5. Separación de los datos en Train y Test</w:t>
            </w:r>
            <w:r>
              <w:rPr>
                <w:noProof/>
                <w:webHidden/>
              </w:rPr>
              <w:tab/>
            </w:r>
            <w:r>
              <w:rPr>
                <w:noProof/>
                <w:webHidden/>
              </w:rPr>
              <w:fldChar w:fldCharType="begin"/>
            </w:r>
            <w:r>
              <w:rPr>
                <w:noProof/>
                <w:webHidden/>
              </w:rPr>
              <w:instrText xml:space="preserve"> PAGEREF _Toc179928471 \h </w:instrText>
            </w:r>
            <w:r>
              <w:rPr>
                <w:noProof/>
                <w:webHidden/>
              </w:rPr>
            </w:r>
            <w:r>
              <w:rPr>
                <w:noProof/>
                <w:webHidden/>
              </w:rPr>
              <w:fldChar w:fldCharType="separate"/>
            </w:r>
            <w:r>
              <w:rPr>
                <w:noProof/>
                <w:webHidden/>
              </w:rPr>
              <w:t>56</w:t>
            </w:r>
            <w:r>
              <w:rPr>
                <w:noProof/>
                <w:webHidden/>
              </w:rPr>
              <w:fldChar w:fldCharType="end"/>
            </w:r>
          </w:hyperlink>
        </w:p>
        <w:p w14:paraId="3E0376E3" w14:textId="50515118" w:rsidR="007A4B7C" w:rsidRDefault="007A4B7C">
          <w:pPr>
            <w:pStyle w:val="TDC3"/>
            <w:tabs>
              <w:tab w:val="right" w:leader="dot" w:pos="8494"/>
            </w:tabs>
            <w:rPr>
              <w:rFonts w:eastAsiaTheme="minorEastAsia"/>
              <w:noProof/>
              <w:lang w:eastAsia="es-ES"/>
            </w:rPr>
          </w:pPr>
          <w:hyperlink w:anchor="_Toc179928472" w:history="1">
            <w:r w:rsidRPr="00CE50AC">
              <w:rPr>
                <w:rStyle w:val="Hipervnculo"/>
                <w:noProof/>
              </w:rPr>
              <w:t>3.2.6. Selección del Modelo: XGBoost</w:t>
            </w:r>
            <w:r>
              <w:rPr>
                <w:noProof/>
                <w:webHidden/>
              </w:rPr>
              <w:tab/>
            </w:r>
            <w:r>
              <w:rPr>
                <w:noProof/>
                <w:webHidden/>
              </w:rPr>
              <w:fldChar w:fldCharType="begin"/>
            </w:r>
            <w:r>
              <w:rPr>
                <w:noProof/>
                <w:webHidden/>
              </w:rPr>
              <w:instrText xml:space="preserve"> PAGEREF _Toc179928472 \h </w:instrText>
            </w:r>
            <w:r>
              <w:rPr>
                <w:noProof/>
                <w:webHidden/>
              </w:rPr>
            </w:r>
            <w:r>
              <w:rPr>
                <w:noProof/>
                <w:webHidden/>
              </w:rPr>
              <w:fldChar w:fldCharType="separate"/>
            </w:r>
            <w:r>
              <w:rPr>
                <w:noProof/>
                <w:webHidden/>
              </w:rPr>
              <w:t>56</w:t>
            </w:r>
            <w:r>
              <w:rPr>
                <w:noProof/>
                <w:webHidden/>
              </w:rPr>
              <w:fldChar w:fldCharType="end"/>
            </w:r>
          </w:hyperlink>
        </w:p>
        <w:p w14:paraId="25F4A8C0" w14:textId="60B0D6D8" w:rsidR="007A4B7C" w:rsidRDefault="007A4B7C">
          <w:pPr>
            <w:pStyle w:val="TDC2"/>
            <w:tabs>
              <w:tab w:val="right" w:leader="dot" w:pos="8494"/>
            </w:tabs>
            <w:rPr>
              <w:rFonts w:eastAsiaTheme="minorEastAsia"/>
              <w:noProof/>
              <w:lang w:eastAsia="es-ES"/>
            </w:rPr>
          </w:pPr>
          <w:hyperlink w:anchor="_Toc179928473" w:history="1">
            <w:r w:rsidRPr="00CE50AC">
              <w:rPr>
                <w:rStyle w:val="Hipervnculo"/>
                <w:noProof/>
              </w:rPr>
              <w:t>3.3. Evaluación del Modelo</w:t>
            </w:r>
            <w:r>
              <w:rPr>
                <w:noProof/>
                <w:webHidden/>
              </w:rPr>
              <w:tab/>
            </w:r>
            <w:r>
              <w:rPr>
                <w:noProof/>
                <w:webHidden/>
              </w:rPr>
              <w:fldChar w:fldCharType="begin"/>
            </w:r>
            <w:r>
              <w:rPr>
                <w:noProof/>
                <w:webHidden/>
              </w:rPr>
              <w:instrText xml:space="preserve"> PAGEREF _Toc179928473 \h </w:instrText>
            </w:r>
            <w:r>
              <w:rPr>
                <w:noProof/>
                <w:webHidden/>
              </w:rPr>
            </w:r>
            <w:r>
              <w:rPr>
                <w:noProof/>
                <w:webHidden/>
              </w:rPr>
              <w:fldChar w:fldCharType="separate"/>
            </w:r>
            <w:r>
              <w:rPr>
                <w:noProof/>
                <w:webHidden/>
              </w:rPr>
              <w:t>58</w:t>
            </w:r>
            <w:r>
              <w:rPr>
                <w:noProof/>
                <w:webHidden/>
              </w:rPr>
              <w:fldChar w:fldCharType="end"/>
            </w:r>
          </w:hyperlink>
        </w:p>
        <w:p w14:paraId="35FA8FC3" w14:textId="053F1825" w:rsidR="007A4B7C" w:rsidRDefault="007A4B7C">
          <w:pPr>
            <w:pStyle w:val="TDC3"/>
            <w:tabs>
              <w:tab w:val="right" w:leader="dot" w:pos="8494"/>
            </w:tabs>
            <w:rPr>
              <w:rFonts w:eastAsiaTheme="minorEastAsia"/>
              <w:noProof/>
              <w:lang w:eastAsia="es-ES"/>
            </w:rPr>
          </w:pPr>
          <w:hyperlink w:anchor="_Toc179928474" w:history="1">
            <w:r w:rsidRPr="00CE50AC">
              <w:rPr>
                <w:rStyle w:val="Hipervnculo"/>
                <w:noProof/>
              </w:rPr>
              <w:t>3.3.1. Predicciones y Cálculo de Métricas</w:t>
            </w:r>
            <w:r>
              <w:rPr>
                <w:noProof/>
                <w:webHidden/>
              </w:rPr>
              <w:tab/>
            </w:r>
            <w:r>
              <w:rPr>
                <w:noProof/>
                <w:webHidden/>
              </w:rPr>
              <w:fldChar w:fldCharType="begin"/>
            </w:r>
            <w:r>
              <w:rPr>
                <w:noProof/>
                <w:webHidden/>
              </w:rPr>
              <w:instrText xml:space="preserve"> PAGEREF _Toc179928474 \h </w:instrText>
            </w:r>
            <w:r>
              <w:rPr>
                <w:noProof/>
                <w:webHidden/>
              </w:rPr>
            </w:r>
            <w:r>
              <w:rPr>
                <w:noProof/>
                <w:webHidden/>
              </w:rPr>
              <w:fldChar w:fldCharType="separate"/>
            </w:r>
            <w:r>
              <w:rPr>
                <w:noProof/>
                <w:webHidden/>
              </w:rPr>
              <w:t>58</w:t>
            </w:r>
            <w:r>
              <w:rPr>
                <w:noProof/>
                <w:webHidden/>
              </w:rPr>
              <w:fldChar w:fldCharType="end"/>
            </w:r>
          </w:hyperlink>
        </w:p>
        <w:p w14:paraId="686A06A7" w14:textId="5150DB7D" w:rsidR="007A4B7C" w:rsidRDefault="007A4B7C">
          <w:pPr>
            <w:pStyle w:val="TDC3"/>
            <w:tabs>
              <w:tab w:val="right" w:leader="dot" w:pos="8494"/>
            </w:tabs>
            <w:rPr>
              <w:rFonts w:eastAsiaTheme="minorEastAsia"/>
              <w:noProof/>
              <w:lang w:eastAsia="es-ES"/>
            </w:rPr>
          </w:pPr>
          <w:hyperlink w:anchor="_Toc179928475" w:history="1">
            <w:r w:rsidRPr="00CE50AC">
              <w:rPr>
                <w:rStyle w:val="Hipervnculo"/>
                <w:noProof/>
              </w:rPr>
              <w:t>3.3.2. Matriz de Confusión</w:t>
            </w:r>
            <w:r>
              <w:rPr>
                <w:noProof/>
                <w:webHidden/>
              </w:rPr>
              <w:tab/>
            </w:r>
            <w:r>
              <w:rPr>
                <w:noProof/>
                <w:webHidden/>
              </w:rPr>
              <w:fldChar w:fldCharType="begin"/>
            </w:r>
            <w:r>
              <w:rPr>
                <w:noProof/>
                <w:webHidden/>
              </w:rPr>
              <w:instrText xml:space="preserve"> PAGEREF _Toc179928475 \h </w:instrText>
            </w:r>
            <w:r>
              <w:rPr>
                <w:noProof/>
                <w:webHidden/>
              </w:rPr>
            </w:r>
            <w:r>
              <w:rPr>
                <w:noProof/>
                <w:webHidden/>
              </w:rPr>
              <w:fldChar w:fldCharType="separate"/>
            </w:r>
            <w:r>
              <w:rPr>
                <w:noProof/>
                <w:webHidden/>
              </w:rPr>
              <w:t>59</w:t>
            </w:r>
            <w:r>
              <w:rPr>
                <w:noProof/>
                <w:webHidden/>
              </w:rPr>
              <w:fldChar w:fldCharType="end"/>
            </w:r>
          </w:hyperlink>
        </w:p>
        <w:p w14:paraId="468E1434" w14:textId="7711BC20" w:rsidR="007A4B7C" w:rsidRDefault="007A4B7C">
          <w:pPr>
            <w:pStyle w:val="TDC3"/>
            <w:tabs>
              <w:tab w:val="right" w:leader="dot" w:pos="8494"/>
            </w:tabs>
            <w:rPr>
              <w:rFonts w:eastAsiaTheme="minorEastAsia"/>
              <w:noProof/>
              <w:lang w:eastAsia="es-ES"/>
            </w:rPr>
          </w:pPr>
          <w:hyperlink w:anchor="_Toc179928476" w:history="1">
            <w:r w:rsidRPr="00CE50AC">
              <w:rPr>
                <w:rStyle w:val="Hipervnculo"/>
                <w:noProof/>
              </w:rPr>
              <w:t>3.3.3. Curva ROC AUC</w:t>
            </w:r>
            <w:r>
              <w:rPr>
                <w:noProof/>
                <w:webHidden/>
              </w:rPr>
              <w:tab/>
            </w:r>
            <w:r>
              <w:rPr>
                <w:noProof/>
                <w:webHidden/>
              </w:rPr>
              <w:fldChar w:fldCharType="begin"/>
            </w:r>
            <w:r>
              <w:rPr>
                <w:noProof/>
                <w:webHidden/>
              </w:rPr>
              <w:instrText xml:space="preserve"> PAGEREF _Toc179928476 \h </w:instrText>
            </w:r>
            <w:r>
              <w:rPr>
                <w:noProof/>
                <w:webHidden/>
              </w:rPr>
            </w:r>
            <w:r>
              <w:rPr>
                <w:noProof/>
                <w:webHidden/>
              </w:rPr>
              <w:fldChar w:fldCharType="separate"/>
            </w:r>
            <w:r>
              <w:rPr>
                <w:noProof/>
                <w:webHidden/>
              </w:rPr>
              <w:t>59</w:t>
            </w:r>
            <w:r>
              <w:rPr>
                <w:noProof/>
                <w:webHidden/>
              </w:rPr>
              <w:fldChar w:fldCharType="end"/>
            </w:r>
          </w:hyperlink>
        </w:p>
        <w:p w14:paraId="53A9D912" w14:textId="2EB5CAD0" w:rsidR="007A4B7C" w:rsidRDefault="007A4B7C">
          <w:pPr>
            <w:pStyle w:val="TDC3"/>
            <w:tabs>
              <w:tab w:val="right" w:leader="dot" w:pos="8494"/>
            </w:tabs>
            <w:rPr>
              <w:rFonts w:eastAsiaTheme="minorEastAsia"/>
              <w:noProof/>
              <w:lang w:eastAsia="es-ES"/>
            </w:rPr>
          </w:pPr>
          <w:hyperlink w:anchor="_Toc179928477" w:history="1">
            <w:r w:rsidRPr="00CE50AC">
              <w:rPr>
                <w:rStyle w:val="Hipervnculo"/>
                <w:noProof/>
              </w:rPr>
              <w:t>3.3.4. Importancia de las Características</w:t>
            </w:r>
            <w:r>
              <w:rPr>
                <w:noProof/>
                <w:webHidden/>
              </w:rPr>
              <w:tab/>
            </w:r>
            <w:r>
              <w:rPr>
                <w:noProof/>
                <w:webHidden/>
              </w:rPr>
              <w:fldChar w:fldCharType="begin"/>
            </w:r>
            <w:r>
              <w:rPr>
                <w:noProof/>
                <w:webHidden/>
              </w:rPr>
              <w:instrText xml:space="preserve"> PAGEREF _Toc179928477 \h </w:instrText>
            </w:r>
            <w:r>
              <w:rPr>
                <w:noProof/>
                <w:webHidden/>
              </w:rPr>
            </w:r>
            <w:r>
              <w:rPr>
                <w:noProof/>
                <w:webHidden/>
              </w:rPr>
              <w:fldChar w:fldCharType="separate"/>
            </w:r>
            <w:r>
              <w:rPr>
                <w:noProof/>
                <w:webHidden/>
              </w:rPr>
              <w:t>60</w:t>
            </w:r>
            <w:r>
              <w:rPr>
                <w:noProof/>
                <w:webHidden/>
              </w:rPr>
              <w:fldChar w:fldCharType="end"/>
            </w:r>
          </w:hyperlink>
        </w:p>
        <w:p w14:paraId="35F95AA3" w14:textId="6C1F4B57" w:rsidR="007A4B7C" w:rsidRDefault="007A4B7C">
          <w:pPr>
            <w:pStyle w:val="TDC2"/>
            <w:tabs>
              <w:tab w:val="right" w:leader="dot" w:pos="8494"/>
            </w:tabs>
            <w:rPr>
              <w:rFonts w:eastAsiaTheme="minorEastAsia"/>
              <w:noProof/>
              <w:lang w:eastAsia="es-ES"/>
            </w:rPr>
          </w:pPr>
          <w:hyperlink w:anchor="_Toc179928478" w:history="1">
            <w:r w:rsidRPr="00CE50AC">
              <w:rPr>
                <w:rStyle w:val="Hipervnculo"/>
                <w:noProof/>
              </w:rPr>
              <w:t>3.4. Predicciones para Clientes sin Tarjeta de Crédito</w:t>
            </w:r>
            <w:r>
              <w:rPr>
                <w:noProof/>
                <w:webHidden/>
              </w:rPr>
              <w:tab/>
            </w:r>
            <w:r>
              <w:rPr>
                <w:noProof/>
                <w:webHidden/>
              </w:rPr>
              <w:fldChar w:fldCharType="begin"/>
            </w:r>
            <w:r>
              <w:rPr>
                <w:noProof/>
                <w:webHidden/>
              </w:rPr>
              <w:instrText xml:space="preserve"> PAGEREF _Toc179928478 \h </w:instrText>
            </w:r>
            <w:r>
              <w:rPr>
                <w:noProof/>
                <w:webHidden/>
              </w:rPr>
            </w:r>
            <w:r>
              <w:rPr>
                <w:noProof/>
                <w:webHidden/>
              </w:rPr>
              <w:fldChar w:fldCharType="separate"/>
            </w:r>
            <w:r>
              <w:rPr>
                <w:noProof/>
                <w:webHidden/>
              </w:rPr>
              <w:t>61</w:t>
            </w:r>
            <w:r>
              <w:rPr>
                <w:noProof/>
                <w:webHidden/>
              </w:rPr>
              <w:fldChar w:fldCharType="end"/>
            </w:r>
          </w:hyperlink>
        </w:p>
        <w:p w14:paraId="3A16E38D" w14:textId="67DF5BD3" w:rsidR="007A4B7C" w:rsidRDefault="007A4B7C">
          <w:pPr>
            <w:pStyle w:val="TDC3"/>
            <w:tabs>
              <w:tab w:val="right" w:leader="dot" w:pos="8494"/>
            </w:tabs>
            <w:rPr>
              <w:rFonts w:eastAsiaTheme="minorEastAsia"/>
              <w:noProof/>
              <w:lang w:eastAsia="es-ES"/>
            </w:rPr>
          </w:pPr>
          <w:hyperlink w:anchor="_Toc179928479" w:history="1">
            <w:r w:rsidRPr="00CE50AC">
              <w:rPr>
                <w:rStyle w:val="Hipervnculo"/>
                <w:noProof/>
              </w:rPr>
              <w:t>3.4.1. Análisis de la Distribución de Probabilidades</w:t>
            </w:r>
            <w:r>
              <w:rPr>
                <w:noProof/>
                <w:webHidden/>
              </w:rPr>
              <w:tab/>
            </w:r>
            <w:r>
              <w:rPr>
                <w:noProof/>
                <w:webHidden/>
              </w:rPr>
              <w:fldChar w:fldCharType="begin"/>
            </w:r>
            <w:r>
              <w:rPr>
                <w:noProof/>
                <w:webHidden/>
              </w:rPr>
              <w:instrText xml:space="preserve"> PAGEREF _Toc179928479 \h </w:instrText>
            </w:r>
            <w:r>
              <w:rPr>
                <w:noProof/>
                <w:webHidden/>
              </w:rPr>
            </w:r>
            <w:r>
              <w:rPr>
                <w:noProof/>
                <w:webHidden/>
              </w:rPr>
              <w:fldChar w:fldCharType="separate"/>
            </w:r>
            <w:r>
              <w:rPr>
                <w:noProof/>
                <w:webHidden/>
              </w:rPr>
              <w:t>61</w:t>
            </w:r>
            <w:r>
              <w:rPr>
                <w:noProof/>
                <w:webHidden/>
              </w:rPr>
              <w:fldChar w:fldCharType="end"/>
            </w:r>
          </w:hyperlink>
        </w:p>
        <w:p w14:paraId="1B2464E0" w14:textId="7E84B4EA" w:rsidR="007A4B7C" w:rsidRDefault="007A4B7C">
          <w:pPr>
            <w:pStyle w:val="TDC3"/>
            <w:tabs>
              <w:tab w:val="right" w:leader="dot" w:pos="8494"/>
            </w:tabs>
            <w:rPr>
              <w:rFonts w:eastAsiaTheme="minorEastAsia"/>
              <w:noProof/>
              <w:lang w:eastAsia="es-ES"/>
            </w:rPr>
          </w:pPr>
          <w:hyperlink w:anchor="_Toc179928480" w:history="1">
            <w:r w:rsidRPr="00CE50AC">
              <w:rPr>
                <w:rStyle w:val="Hipervnculo"/>
                <w:noProof/>
              </w:rPr>
              <w:t>3.4.2. Identificación de Clientes con Mayor Probabilidad</w:t>
            </w:r>
            <w:r>
              <w:rPr>
                <w:noProof/>
                <w:webHidden/>
              </w:rPr>
              <w:tab/>
            </w:r>
            <w:r>
              <w:rPr>
                <w:noProof/>
                <w:webHidden/>
              </w:rPr>
              <w:fldChar w:fldCharType="begin"/>
            </w:r>
            <w:r>
              <w:rPr>
                <w:noProof/>
                <w:webHidden/>
              </w:rPr>
              <w:instrText xml:space="preserve"> PAGEREF _Toc179928480 \h </w:instrText>
            </w:r>
            <w:r>
              <w:rPr>
                <w:noProof/>
                <w:webHidden/>
              </w:rPr>
            </w:r>
            <w:r>
              <w:rPr>
                <w:noProof/>
                <w:webHidden/>
              </w:rPr>
              <w:fldChar w:fldCharType="separate"/>
            </w:r>
            <w:r>
              <w:rPr>
                <w:noProof/>
                <w:webHidden/>
              </w:rPr>
              <w:t>62</w:t>
            </w:r>
            <w:r>
              <w:rPr>
                <w:noProof/>
                <w:webHidden/>
              </w:rPr>
              <w:fldChar w:fldCharType="end"/>
            </w:r>
          </w:hyperlink>
        </w:p>
        <w:p w14:paraId="5E3EB83F" w14:textId="345B5607" w:rsidR="007A4B7C" w:rsidRDefault="007A4B7C">
          <w:pPr>
            <w:pStyle w:val="TDC2"/>
            <w:tabs>
              <w:tab w:val="right" w:leader="dot" w:pos="8494"/>
            </w:tabs>
            <w:rPr>
              <w:rFonts w:eastAsiaTheme="minorEastAsia"/>
              <w:noProof/>
              <w:lang w:eastAsia="es-ES"/>
            </w:rPr>
          </w:pPr>
          <w:hyperlink w:anchor="_Toc179928481" w:history="1">
            <w:r w:rsidRPr="00CE50AC">
              <w:rPr>
                <w:rStyle w:val="Hipervnculo"/>
                <w:noProof/>
              </w:rPr>
              <w:t>3.5. Recomendación de Productos de Inversión y Ahorro</w:t>
            </w:r>
            <w:r>
              <w:rPr>
                <w:noProof/>
                <w:webHidden/>
              </w:rPr>
              <w:tab/>
            </w:r>
            <w:r>
              <w:rPr>
                <w:noProof/>
                <w:webHidden/>
              </w:rPr>
              <w:fldChar w:fldCharType="begin"/>
            </w:r>
            <w:r>
              <w:rPr>
                <w:noProof/>
                <w:webHidden/>
              </w:rPr>
              <w:instrText xml:space="preserve"> PAGEREF _Toc179928481 \h </w:instrText>
            </w:r>
            <w:r>
              <w:rPr>
                <w:noProof/>
                <w:webHidden/>
              </w:rPr>
            </w:r>
            <w:r>
              <w:rPr>
                <w:noProof/>
                <w:webHidden/>
              </w:rPr>
              <w:fldChar w:fldCharType="separate"/>
            </w:r>
            <w:r>
              <w:rPr>
                <w:noProof/>
                <w:webHidden/>
              </w:rPr>
              <w:t>63</w:t>
            </w:r>
            <w:r>
              <w:rPr>
                <w:noProof/>
                <w:webHidden/>
              </w:rPr>
              <w:fldChar w:fldCharType="end"/>
            </w:r>
          </w:hyperlink>
        </w:p>
        <w:p w14:paraId="272F1EAE" w14:textId="406B802B" w:rsidR="007A4B7C" w:rsidRDefault="007A4B7C">
          <w:pPr>
            <w:pStyle w:val="TDC3"/>
            <w:tabs>
              <w:tab w:val="right" w:leader="dot" w:pos="8494"/>
            </w:tabs>
            <w:rPr>
              <w:rFonts w:eastAsiaTheme="minorEastAsia"/>
              <w:noProof/>
              <w:lang w:eastAsia="es-ES"/>
            </w:rPr>
          </w:pPr>
          <w:hyperlink w:anchor="_Toc179928482" w:history="1">
            <w:r w:rsidRPr="00CE50AC">
              <w:rPr>
                <w:rStyle w:val="Hipervnculo"/>
                <w:noProof/>
              </w:rPr>
              <w:t>3.5.1. Producto Representativo de Ahorro/Inversión</w:t>
            </w:r>
            <w:r>
              <w:rPr>
                <w:noProof/>
                <w:webHidden/>
              </w:rPr>
              <w:tab/>
            </w:r>
            <w:r>
              <w:rPr>
                <w:noProof/>
                <w:webHidden/>
              </w:rPr>
              <w:fldChar w:fldCharType="begin"/>
            </w:r>
            <w:r>
              <w:rPr>
                <w:noProof/>
                <w:webHidden/>
              </w:rPr>
              <w:instrText xml:space="preserve"> PAGEREF _Toc179928482 \h </w:instrText>
            </w:r>
            <w:r>
              <w:rPr>
                <w:noProof/>
                <w:webHidden/>
              </w:rPr>
            </w:r>
            <w:r>
              <w:rPr>
                <w:noProof/>
                <w:webHidden/>
              </w:rPr>
              <w:fldChar w:fldCharType="separate"/>
            </w:r>
            <w:r>
              <w:rPr>
                <w:noProof/>
                <w:webHidden/>
              </w:rPr>
              <w:t>63</w:t>
            </w:r>
            <w:r>
              <w:rPr>
                <w:noProof/>
                <w:webHidden/>
              </w:rPr>
              <w:fldChar w:fldCharType="end"/>
            </w:r>
          </w:hyperlink>
        </w:p>
        <w:p w14:paraId="55B8D23A" w14:textId="05575A64" w:rsidR="007A4B7C" w:rsidRDefault="007A4B7C">
          <w:pPr>
            <w:pStyle w:val="TDC3"/>
            <w:tabs>
              <w:tab w:val="right" w:leader="dot" w:pos="8494"/>
            </w:tabs>
            <w:rPr>
              <w:rFonts w:eastAsiaTheme="minorEastAsia"/>
              <w:noProof/>
              <w:lang w:eastAsia="es-ES"/>
            </w:rPr>
          </w:pPr>
          <w:hyperlink w:anchor="_Toc179928483" w:history="1">
            <w:r w:rsidRPr="00CE50AC">
              <w:rPr>
                <w:rStyle w:val="Hipervnculo"/>
                <w:noProof/>
              </w:rPr>
              <w:t>3.5.2. Adaptabilidad del Modelo</w:t>
            </w:r>
            <w:r>
              <w:rPr>
                <w:noProof/>
                <w:webHidden/>
              </w:rPr>
              <w:tab/>
            </w:r>
            <w:r>
              <w:rPr>
                <w:noProof/>
                <w:webHidden/>
              </w:rPr>
              <w:fldChar w:fldCharType="begin"/>
            </w:r>
            <w:r>
              <w:rPr>
                <w:noProof/>
                <w:webHidden/>
              </w:rPr>
              <w:instrText xml:space="preserve"> PAGEREF _Toc179928483 \h </w:instrText>
            </w:r>
            <w:r>
              <w:rPr>
                <w:noProof/>
                <w:webHidden/>
              </w:rPr>
            </w:r>
            <w:r>
              <w:rPr>
                <w:noProof/>
                <w:webHidden/>
              </w:rPr>
              <w:fldChar w:fldCharType="separate"/>
            </w:r>
            <w:r>
              <w:rPr>
                <w:noProof/>
                <w:webHidden/>
              </w:rPr>
              <w:t>63</w:t>
            </w:r>
            <w:r>
              <w:rPr>
                <w:noProof/>
                <w:webHidden/>
              </w:rPr>
              <w:fldChar w:fldCharType="end"/>
            </w:r>
          </w:hyperlink>
        </w:p>
        <w:p w14:paraId="2E65CCD2" w14:textId="6741FF50" w:rsidR="007A4B7C" w:rsidRDefault="007A4B7C">
          <w:pPr>
            <w:pStyle w:val="TDC3"/>
            <w:tabs>
              <w:tab w:val="right" w:leader="dot" w:pos="8494"/>
            </w:tabs>
            <w:rPr>
              <w:rFonts w:eastAsiaTheme="minorEastAsia"/>
              <w:noProof/>
              <w:lang w:eastAsia="es-ES"/>
            </w:rPr>
          </w:pPr>
          <w:hyperlink w:anchor="_Toc179928484" w:history="1">
            <w:r w:rsidRPr="00CE50AC">
              <w:rPr>
                <w:rStyle w:val="Hipervnculo"/>
                <w:noProof/>
              </w:rPr>
              <w:t>3.5.3. Priorización de Productos Rentables</w:t>
            </w:r>
            <w:r>
              <w:rPr>
                <w:noProof/>
                <w:webHidden/>
              </w:rPr>
              <w:tab/>
            </w:r>
            <w:r>
              <w:rPr>
                <w:noProof/>
                <w:webHidden/>
              </w:rPr>
              <w:fldChar w:fldCharType="begin"/>
            </w:r>
            <w:r>
              <w:rPr>
                <w:noProof/>
                <w:webHidden/>
              </w:rPr>
              <w:instrText xml:space="preserve"> PAGEREF _Toc179928484 \h </w:instrText>
            </w:r>
            <w:r>
              <w:rPr>
                <w:noProof/>
                <w:webHidden/>
              </w:rPr>
            </w:r>
            <w:r>
              <w:rPr>
                <w:noProof/>
                <w:webHidden/>
              </w:rPr>
              <w:fldChar w:fldCharType="separate"/>
            </w:r>
            <w:r>
              <w:rPr>
                <w:noProof/>
                <w:webHidden/>
              </w:rPr>
              <w:t>64</w:t>
            </w:r>
            <w:r>
              <w:rPr>
                <w:noProof/>
                <w:webHidden/>
              </w:rPr>
              <w:fldChar w:fldCharType="end"/>
            </w:r>
          </w:hyperlink>
        </w:p>
        <w:p w14:paraId="126F4E49" w14:textId="385A4D72" w:rsidR="007A4B7C" w:rsidRDefault="007A4B7C">
          <w:pPr>
            <w:pStyle w:val="TDC3"/>
            <w:tabs>
              <w:tab w:val="right" w:leader="dot" w:pos="8494"/>
            </w:tabs>
            <w:rPr>
              <w:rFonts w:eastAsiaTheme="minorEastAsia"/>
              <w:noProof/>
              <w:lang w:eastAsia="es-ES"/>
            </w:rPr>
          </w:pPr>
          <w:hyperlink w:anchor="_Toc179928485" w:history="1">
            <w:r w:rsidRPr="00CE50AC">
              <w:rPr>
                <w:rStyle w:val="Hipervnculo"/>
                <w:noProof/>
              </w:rPr>
              <w:t>3.5.4. Captura del Comportamiento Histórico</w:t>
            </w:r>
            <w:r>
              <w:rPr>
                <w:noProof/>
                <w:webHidden/>
              </w:rPr>
              <w:tab/>
            </w:r>
            <w:r>
              <w:rPr>
                <w:noProof/>
                <w:webHidden/>
              </w:rPr>
              <w:fldChar w:fldCharType="begin"/>
            </w:r>
            <w:r>
              <w:rPr>
                <w:noProof/>
                <w:webHidden/>
              </w:rPr>
              <w:instrText xml:space="preserve"> PAGEREF _Toc179928485 \h </w:instrText>
            </w:r>
            <w:r>
              <w:rPr>
                <w:noProof/>
                <w:webHidden/>
              </w:rPr>
            </w:r>
            <w:r>
              <w:rPr>
                <w:noProof/>
                <w:webHidden/>
              </w:rPr>
              <w:fldChar w:fldCharType="separate"/>
            </w:r>
            <w:r>
              <w:rPr>
                <w:noProof/>
                <w:webHidden/>
              </w:rPr>
              <w:t>64</w:t>
            </w:r>
            <w:r>
              <w:rPr>
                <w:noProof/>
                <w:webHidden/>
              </w:rPr>
              <w:fldChar w:fldCharType="end"/>
            </w:r>
          </w:hyperlink>
        </w:p>
        <w:p w14:paraId="531B109F" w14:textId="1805E590" w:rsidR="007A4B7C" w:rsidRDefault="007A4B7C">
          <w:pPr>
            <w:pStyle w:val="TDC3"/>
            <w:tabs>
              <w:tab w:val="right" w:leader="dot" w:pos="8494"/>
            </w:tabs>
            <w:rPr>
              <w:rFonts w:eastAsiaTheme="minorEastAsia"/>
              <w:noProof/>
              <w:lang w:eastAsia="es-ES"/>
            </w:rPr>
          </w:pPr>
          <w:hyperlink w:anchor="_Toc179928486" w:history="1">
            <w:r w:rsidRPr="00CE50AC">
              <w:rPr>
                <w:rStyle w:val="Hipervnculo"/>
                <w:noProof/>
              </w:rPr>
              <w:t>3.5.5. Focalización de Recursos para Futuras Campañas</w:t>
            </w:r>
            <w:r>
              <w:rPr>
                <w:noProof/>
                <w:webHidden/>
              </w:rPr>
              <w:tab/>
            </w:r>
            <w:r>
              <w:rPr>
                <w:noProof/>
                <w:webHidden/>
              </w:rPr>
              <w:fldChar w:fldCharType="begin"/>
            </w:r>
            <w:r>
              <w:rPr>
                <w:noProof/>
                <w:webHidden/>
              </w:rPr>
              <w:instrText xml:space="preserve"> PAGEREF _Toc179928486 \h </w:instrText>
            </w:r>
            <w:r>
              <w:rPr>
                <w:noProof/>
                <w:webHidden/>
              </w:rPr>
            </w:r>
            <w:r>
              <w:rPr>
                <w:noProof/>
                <w:webHidden/>
              </w:rPr>
              <w:fldChar w:fldCharType="separate"/>
            </w:r>
            <w:r>
              <w:rPr>
                <w:noProof/>
                <w:webHidden/>
              </w:rPr>
              <w:t>64</w:t>
            </w:r>
            <w:r>
              <w:rPr>
                <w:noProof/>
                <w:webHidden/>
              </w:rPr>
              <w:fldChar w:fldCharType="end"/>
            </w:r>
          </w:hyperlink>
        </w:p>
        <w:p w14:paraId="50599640" w14:textId="39386688" w:rsidR="007A4B7C" w:rsidRDefault="007A4B7C">
          <w:pPr>
            <w:pStyle w:val="TDC2"/>
            <w:tabs>
              <w:tab w:val="right" w:leader="dot" w:pos="8494"/>
            </w:tabs>
            <w:rPr>
              <w:rFonts w:eastAsiaTheme="minorEastAsia"/>
              <w:noProof/>
              <w:lang w:eastAsia="es-ES"/>
            </w:rPr>
          </w:pPr>
          <w:hyperlink w:anchor="_Toc179928487" w:history="1">
            <w:r w:rsidRPr="00CE50AC">
              <w:rPr>
                <w:rStyle w:val="Hipervnculo"/>
                <w:noProof/>
              </w:rPr>
              <w:t>3.6. Productivización</w:t>
            </w:r>
            <w:r>
              <w:rPr>
                <w:noProof/>
                <w:webHidden/>
              </w:rPr>
              <w:tab/>
            </w:r>
            <w:r>
              <w:rPr>
                <w:noProof/>
                <w:webHidden/>
              </w:rPr>
              <w:fldChar w:fldCharType="begin"/>
            </w:r>
            <w:r>
              <w:rPr>
                <w:noProof/>
                <w:webHidden/>
              </w:rPr>
              <w:instrText xml:space="preserve"> PAGEREF _Toc179928487 \h </w:instrText>
            </w:r>
            <w:r>
              <w:rPr>
                <w:noProof/>
                <w:webHidden/>
              </w:rPr>
            </w:r>
            <w:r>
              <w:rPr>
                <w:noProof/>
                <w:webHidden/>
              </w:rPr>
              <w:fldChar w:fldCharType="separate"/>
            </w:r>
            <w:r>
              <w:rPr>
                <w:noProof/>
                <w:webHidden/>
              </w:rPr>
              <w:t>64</w:t>
            </w:r>
            <w:r>
              <w:rPr>
                <w:noProof/>
                <w:webHidden/>
              </w:rPr>
              <w:fldChar w:fldCharType="end"/>
            </w:r>
          </w:hyperlink>
        </w:p>
        <w:p w14:paraId="17E60412" w14:textId="1CC557F7" w:rsidR="007A4B7C" w:rsidRDefault="007A4B7C">
          <w:pPr>
            <w:pStyle w:val="TDC1"/>
            <w:tabs>
              <w:tab w:val="right" w:leader="dot" w:pos="8494"/>
            </w:tabs>
            <w:rPr>
              <w:rFonts w:eastAsiaTheme="minorEastAsia"/>
              <w:noProof/>
              <w:lang w:eastAsia="es-ES"/>
            </w:rPr>
          </w:pPr>
          <w:hyperlink w:anchor="_Toc179928488" w:history="1">
            <w:r w:rsidRPr="00CE50AC">
              <w:rPr>
                <w:rStyle w:val="Hipervnculo"/>
                <w:noProof/>
              </w:rPr>
              <w:t>Tarea 4 – Personalización</w:t>
            </w:r>
            <w:r>
              <w:rPr>
                <w:noProof/>
                <w:webHidden/>
              </w:rPr>
              <w:tab/>
            </w:r>
            <w:r>
              <w:rPr>
                <w:noProof/>
                <w:webHidden/>
              </w:rPr>
              <w:fldChar w:fldCharType="begin"/>
            </w:r>
            <w:r>
              <w:rPr>
                <w:noProof/>
                <w:webHidden/>
              </w:rPr>
              <w:instrText xml:space="preserve"> PAGEREF _Toc179928488 \h </w:instrText>
            </w:r>
            <w:r>
              <w:rPr>
                <w:noProof/>
                <w:webHidden/>
              </w:rPr>
            </w:r>
            <w:r>
              <w:rPr>
                <w:noProof/>
                <w:webHidden/>
              </w:rPr>
              <w:fldChar w:fldCharType="separate"/>
            </w:r>
            <w:r>
              <w:rPr>
                <w:noProof/>
                <w:webHidden/>
              </w:rPr>
              <w:t>67</w:t>
            </w:r>
            <w:r>
              <w:rPr>
                <w:noProof/>
                <w:webHidden/>
              </w:rPr>
              <w:fldChar w:fldCharType="end"/>
            </w:r>
          </w:hyperlink>
        </w:p>
        <w:p w14:paraId="6E36F2D0" w14:textId="7C6AAFFF" w:rsidR="007A4B7C" w:rsidRDefault="007A4B7C">
          <w:pPr>
            <w:pStyle w:val="TDC2"/>
            <w:tabs>
              <w:tab w:val="right" w:leader="dot" w:pos="8494"/>
            </w:tabs>
            <w:rPr>
              <w:rFonts w:eastAsiaTheme="minorEastAsia"/>
              <w:noProof/>
              <w:lang w:eastAsia="es-ES"/>
            </w:rPr>
          </w:pPr>
          <w:hyperlink w:anchor="_Toc179928489" w:history="1">
            <w:r w:rsidRPr="00CE50AC">
              <w:rPr>
                <w:rStyle w:val="Hipervnculo"/>
                <w:noProof/>
              </w:rPr>
              <w:t>4.1. Contexto y Justificación</w:t>
            </w:r>
            <w:r>
              <w:rPr>
                <w:noProof/>
                <w:webHidden/>
              </w:rPr>
              <w:tab/>
            </w:r>
            <w:r>
              <w:rPr>
                <w:noProof/>
                <w:webHidden/>
              </w:rPr>
              <w:fldChar w:fldCharType="begin"/>
            </w:r>
            <w:r>
              <w:rPr>
                <w:noProof/>
                <w:webHidden/>
              </w:rPr>
              <w:instrText xml:space="preserve"> PAGEREF _Toc179928489 \h </w:instrText>
            </w:r>
            <w:r>
              <w:rPr>
                <w:noProof/>
                <w:webHidden/>
              </w:rPr>
            </w:r>
            <w:r>
              <w:rPr>
                <w:noProof/>
                <w:webHidden/>
              </w:rPr>
              <w:fldChar w:fldCharType="separate"/>
            </w:r>
            <w:r>
              <w:rPr>
                <w:noProof/>
                <w:webHidden/>
              </w:rPr>
              <w:t>67</w:t>
            </w:r>
            <w:r>
              <w:rPr>
                <w:noProof/>
                <w:webHidden/>
              </w:rPr>
              <w:fldChar w:fldCharType="end"/>
            </w:r>
          </w:hyperlink>
        </w:p>
        <w:p w14:paraId="4D0E1251" w14:textId="4CEF8CE5" w:rsidR="007A4B7C" w:rsidRDefault="007A4B7C">
          <w:pPr>
            <w:pStyle w:val="TDC2"/>
            <w:tabs>
              <w:tab w:val="right" w:leader="dot" w:pos="8494"/>
            </w:tabs>
            <w:rPr>
              <w:rFonts w:eastAsiaTheme="minorEastAsia"/>
              <w:noProof/>
              <w:lang w:eastAsia="es-ES"/>
            </w:rPr>
          </w:pPr>
          <w:hyperlink w:anchor="_Toc179928490" w:history="1">
            <w:r w:rsidRPr="00CE50AC">
              <w:rPr>
                <w:rStyle w:val="Hipervnculo"/>
                <w:noProof/>
              </w:rPr>
              <w:t>4.2. Preparación y Limpieza de Datos</w:t>
            </w:r>
            <w:r>
              <w:rPr>
                <w:noProof/>
                <w:webHidden/>
              </w:rPr>
              <w:tab/>
            </w:r>
            <w:r>
              <w:rPr>
                <w:noProof/>
                <w:webHidden/>
              </w:rPr>
              <w:fldChar w:fldCharType="begin"/>
            </w:r>
            <w:r>
              <w:rPr>
                <w:noProof/>
                <w:webHidden/>
              </w:rPr>
              <w:instrText xml:space="preserve"> PAGEREF _Toc179928490 \h </w:instrText>
            </w:r>
            <w:r>
              <w:rPr>
                <w:noProof/>
                <w:webHidden/>
              </w:rPr>
            </w:r>
            <w:r>
              <w:rPr>
                <w:noProof/>
                <w:webHidden/>
              </w:rPr>
              <w:fldChar w:fldCharType="separate"/>
            </w:r>
            <w:r>
              <w:rPr>
                <w:noProof/>
                <w:webHidden/>
              </w:rPr>
              <w:t>67</w:t>
            </w:r>
            <w:r>
              <w:rPr>
                <w:noProof/>
                <w:webHidden/>
              </w:rPr>
              <w:fldChar w:fldCharType="end"/>
            </w:r>
          </w:hyperlink>
        </w:p>
        <w:p w14:paraId="2FE197E6" w14:textId="61604877" w:rsidR="007A4B7C" w:rsidRDefault="007A4B7C">
          <w:pPr>
            <w:pStyle w:val="TDC3"/>
            <w:tabs>
              <w:tab w:val="right" w:leader="dot" w:pos="8494"/>
            </w:tabs>
            <w:rPr>
              <w:rFonts w:eastAsiaTheme="minorEastAsia"/>
              <w:noProof/>
              <w:lang w:eastAsia="es-ES"/>
            </w:rPr>
          </w:pPr>
          <w:hyperlink w:anchor="_Toc179928491" w:history="1">
            <w:r w:rsidRPr="00CE50AC">
              <w:rPr>
                <w:rStyle w:val="Hipervnculo"/>
                <w:noProof/>
              </w:rPr>
              <w:t>4.2.1. Eliminación de Variables No Relevantes</w:t>
            </w:r>
            <w:r>
              <w:rPr>
                <w:noProof/>
                <w:webHidden/>
              </w:rPr>
              <w:tab/>
            </w:r>
            <w:r>
              <w:rPr>
                <w:noProof/>
                <w:webHidden/>
              </w:rPr>
              <w:fldChar w:fldCharType="begin"/>
            </w:r>
            <w:r>
              <w:rPr>
                <w:noProof/>
                <w:webHidden/>
              </w:rPr>
              <w:instrText xml:space="preserve"> PAGEREF _Toc179928491 \h </w:instrText>
            </w:r>
            <w:r>
              <w:rPr>
                <w:noProof/>
                <w:webHidden/>
              </w:rPr>
            </w:r>
            <w:r>
              <w:rPr>
                <w:noProof/>
                <w:webHidden/>
              </w:rPr>
              <w:fldChar w:fldCharType="separate"/>
            </w:r>
            <w:r>
              <w:rPr>
                <w:noProof/>
                <w:webHidden/>
              </w:rPr>
              <w:t>67</w:t>
            </w:r>
            <w:r>
              <w:rPr>
                <w:noProof/>
                <w:webHidden/>
              </w:rPr>
              <w:fldChar w:fldCharType="end"/>
            </w:r>
          </w:hyperlink>
        </w:p>
        <w:p w14:paraId="7C8D30A9" w14:textId="16F6A881" w:rsidR="007A4B7C" w:rsidRDefault="007A4B7C">
          <w:pPr>
            <w:pStyle w:val="TDC3"/>
            <w:tabs>
              <w:tab w:val="right" w:leader="dot" w:pos="8494"/>
            </w:tabs>
            <w:rPr>
              <w:rFonts w:eastAsiaTheme="minorEastAsia"/>
              <w:noProof/>
              <w:lang w:eastAsia="es-ES"/>
            </w:rPr>
          </w:pPr>
          <w:hyperlink w:anchor="_Toc179928492" w:history="1">
            <w:r w:rsidRPr="00CE50AC">
              <w:rPr>
                <w:rStyle w:val="Hipervnculo"/>
                <w:noProof/>
              </w:rPr>
              <w:t>4.2.2. Variables de Segmentación</w:t>
            </w:r>
            <w:r>
              <w:rPr>
                <w:noProof/>
                <w:webHidden/>
              </w:rPr>
              <w:tab/>
            </w:r>
            <w:r>
              <w:rPr>
                <w:noProof/>
                <w:webHidden/>
              </w:rPr>
              <w:fldChar w:fldCharType="begin"/>
            </w:r>
            <w:r>
              <w:rPr>
                <w:noProof/>
                <w:webHidden/>
              </w:rPr>
              <w:instrText xml:space="preserve"> PAGEREF _Toc179928492 \h </w:instrText>
            </w:r>
            <w:r>
              <w:rPr>
                <w:noProof/>
                <w:webHidden/>
              </w:rPr>
            </w:r>
            <w:r>
              <w:rPr>
                <w:noProof/>
                <w:webHidden/>
              </w:rPr>
              <w:fldChar w:fldCharType="separate"/>
            </w:r>
            <w:r>
              <w:rPr>
                <w:noProof/>
                <w:webHidden/>
              </w:rPr>
              <w:t>67</w:t>
            </w:r>
            <w:r>
              <w:rPr>
                <w:noProof/>
                <w:webHidden/>
              </w:rPr>
              <w:fldChar w:fldCharType="end"/>
            </w:r>
          </w:hyperlink>
        </w:p>
        <w:p w14:paraId="4F90C8FE" w14:textId="6C9DB42C" w:rsidR="007A4B7C" w:rsidRDefault="007A4B7C">
          <w:pPr>
            <w:pStyle w:val="TDC3"/>
            <w:tabs>
              <w:tab w:val="right" w:leader="dot" w:pos="8494"/>
            </w:tabs>
            <w:rPr>
              <w:rFonts w:eastAsiaTheme="minorEastAsia"/>
              <w:noProof/>
              <w:lang w:eastAsia="es-ES"/>
            </w:rPr>
          </w:pPr>
          <w:hyperlink w:anchor="_Toc179928493" w:history="1">
            <w:r w:rsidRPr="00CE50AC">
              <w:rPr>
                <w:rStyle w:val="Hipervnculo"/>
                <w:noProof/>
              </w:rPr>
              <w:t>4.2.3. Creación de Nuevas Variables</w:t>
            </w:r>
            <w:r>
              <w:rPr>
                <w:noProof/>
                <w:webHidden/>
              </w:rPr>
              <w:tab/>
            </w:r>
            <w:r>
              <w:rPr>
                <w:noProof/>
                <w:webHidden/>
              </w:rPr>
              <w:fldChar w:fldCharType="begin"/>
            </w:r>
            <w:r>
              <w:rPr>
                <w:noProof/>
                <w:webHidden/>
              </w:rPr>
              <w:instrText xml:space="preserve"> PAGEREF _Toc179928493 \h </w:instrText>
            </w:r>
            <w:r>
              <w:rPr>
                <w:noProof/>
                <w:webHidden/>
              </w:rPr>
            </w:r>
            <w:r>
              <w:rPr>
                <w:noProof/>
                <w:webHidden/>
              </w:rPr>
              <w:fldChar w:fldCharType="separate"/>
            </w:r>
            <w:r>
              <w:rPr>
                <w:noProof/>
                <w:webHidden/>
              </w:rPr>
              <w:t>68</w:t>
            </w:r>
            <w:r>
              <w:rPr>
                <w:noProof/>
                <w:webHidden/>
              </w:rPr>
              <w:fldChar w:fldCharType="end"/>
            </w:r>
          </w:hyperlink>
        </w:p>
        <w:p w14:paraId="007B8D06" w14:textId="228415DC" w:rsidR="007A4B7C" w:rsidRDefault="007A4B7C">
          <w:pPr>
            <w:pStyle w:val="TDC3"/>
            <w:tabs>
              <w:tab w:val="right" w:leader="dot" w:pos="8494"/>
            </w:tabs>
            <w:rPr>
              <w:rFonts w:eastAsiaTheme="minorEastAsia"/>
              <w:noProof/>
              <w:lang w:eastAsia="es-ES"/>
            </w:rPr>
          </w:pPr>
          <w:hyperlink w:anchor="_Toc179928494" w:history="1">
            <w:r w:rsidRPr="00CE50AC">
              <w:rPr>
                <w:rStyle w:val="Hipervnculo"/>
                <w:noProof/>
              </w:rPr>
              <w:t>4.2.4. Probabilidad de Compra</w:t>
            </w:r>
            <w:r>
              <w:rPr>
                <w:noProof/>
                <w:webHidden/>
              </w:rPr>
              <w:tab/>
            </w:r>
            <w:r>
              <w:rPr>
                <w:noProof/>
                <w:webHidden/>
              </w:rPr>
              <w:fldChar w:fldCharType="begin"/>
            </w:r>
            <w:r>
              <w:rPr>
                <w:noProof/>
                <w:webHidden/>
              </w:rPr>
              <w:instrText xml:space="preserve"> PAGEREF _Toc179928494 \h </w:instrText>
            </w:r>
            <w:r>
              <w:rPr>
                <w:noProof/>
                <w:webHidden/>
              </w:rPr>
            </w:r>
            <w:r>
              <w:rPr>
                <w:noProof/>
                <w:webHidden/>
              </w:rPr>
              <w:fldChar w:fldCharType="separate"/>
            </w:r>
            <w:r>
              <w:rPr>
                <w:noProof/>
                <w:webHidden/>
              </w:rPr>
              <w:t>69</w:t>
            </w:r>
            <w:r>
              <w:rPr>
                <w:noProof/>
                <w:webHidden/>
              </w:rPr>
              <w:fldChar w:fldCharType="end"/>
            </w:r>
          </w:hyperlink>
        </w:p>
        <w:p w14:paraId="1EDDBD01" w14:textId="71133E92" w:rsidR="007A4B7C" w:rsidRDefault="007A4B7C">
          <w:pPr>
            <w:pStyle w:val="TDC3"/>
            <w:tabs>
              <w:tab w:val="right" w:leader="dot" w:pos="8494"/>
            </w:tabs>
            <w:rPr>
              <w:rFonts w:eastAsiaTheme="minorEastAsia"/>
              <w:noProof/>
              <w:lang w:eastAsia="es-ES"/>
            </w:rPr>
          </w:pPr>
          <w:hyperlink w:anchor="_Toc179928495" w:history="1">
            <w:r w:rsidRPr="00CE50AC">
              <w:rPr>
                <w:rStyle w:val="Hipervnculo"/>
                <w:noProof/>
              </w:rPr>
              <w:t>4.2.5. Edad</w:t>
            </w:r>
            <w:r>
              <w:rPr>
                <w:noProof/>
                <w:webHidden/>
              </w:rPr>
              <w:tab/>
            </w:r>
            <w:r>
              <w:rPr>
                <w:noProof/>
                <w:webHidden/>
              </w:rPr>
              <w:fldChar w:fldCharType="begin"/>
            </w:r>
            <w:r>
              <w:rPr>
                <w:noProof/>
                <w:webHidden/>
              </w:rPr>
              <w:instrText xml:space="preserve"> PAGEREF _Toc179928495 \h </w:instrText>
            </w:r>
            <w:r>
              <w:rPr>
                <w:noProof/>
                <w:webHidden/>
              </w:rPr>
            </w:r>
            <w:r>
              <w:rPr>
                <w:noProof/>
                <w:webHidden/>
              </w:rPr>
              <w:fldChar w:fldCharType="separate"/>
            </w:r>
            <w:r>
              <w:rPr>
                <w:noProof/>
                <w:webHidden/>
              </w:rPr>
              <w:t>69</w:t>
            </w:r>
            <w:r>
              <w:rPr>
                <w:noProof/>
                <w:webHidden/>
              </w:rPr>
              <w:fldChar w:fldCharType="end"/>
            </w:r>
          </w:hyperlink>
        </w:p>
        <w:p w14:paraId="3BA88E14" w14:textId="0152D742" w:rsidR="007A4B7C" w:rsidRDefault="007A4B7C">
          <w:pPr>
            <w:pStyle w:val="TDC3"/>
            <w:tabs>
              <w:tab w:val="right" w:leader="dot" w:pos="8494"/>
            </w:tabs>
            <w:rPr>
              <w:rFonts w:eastAsiaTheme="minorEastAsia"/>
              <w:noProof/>
              <w:lang w:eastAsia="es-ES"/>
            </w:rPr>
          </w:pPr>
          <w:hyperlink w:anchor="_Toc179928496" w:history="1">
            <w:r w:rsidRPr="00CE50AC">
              <w:rPr>
                <w:rStyle w:val="Hipervnculo"/>
                <w:noProof/>
              </w:rPr>
              <w:t>4.2.6. Salario Medio</w:t>
            </w:r>
            <w:r>
              <w:rPr>
                <w:noProof/>
                <w:webHidden/>
              </w:rPr>
              <w:tab/>
            </w:r>
            <w:r>
              <w:rPr>
                <w:noProof/>
                <w:webHidden/>
              </w:rPr>
              <w:fldChar w:fldCharType="begin"/>
            </w:r>
            <w:r>
              <w:rPr>
                <w:noProof/>
                <w:webHidden/>
              </w:rPr>
              <w:instrText xml:space="preserve"> PAGEREF _Toc179928496 \h </w:instrText>
            </w:r>
            <w:r>
              <w:rPr>
                <w:noProof/>
                <w:webHidden/>
              </w:rPr>
            </w:r>
            <w:r>
              <w:rPr>
                <w:noProof/>
                <w:webHidden/>
              </w:rPr>
              <w:fldChar w:fldCharType="separate"/>
            </w:r>
            <w:r>
              <w:rPr>
                <w:noProof/>
                <w:webHidden/>
              </w:rPr>
              <w:t>70</w:t>
            </w:r>
            <w:r>
              <w:rPr>
                <w:noProof/>
                <w:webHidden/>
              </w:rPr>
              <w:fldChar w:fldCharType="end"/>
            </w:r>
          </w:hyperlink>
        </w:p>
        <w:p w14:paraId="4C5F7BE1" w14:textId="4EAA1D22" w:rsidR="007A4B7C" w:rsidRDefault="007A4B7C">
          <w:pPr>
            <w:pStyle w:val="TDC3"/>
            <w:tabs>
              <w:tab w:val="right" w:leader="dot" w:pos="8494"/>
            </w:tabs>
            <w:rPr>
              <w:rFonts w:eastAsiaTheme="minorEastAsia"/>
              <w:noProof/>
              <w:lang w:eastAsia="es-ES"/>
            </w:rPr>
          </w:pPr>
          <w:hyperlink w:anchor="_Toc179928497" w:history="1">
            <w:r w:rsidRPr="00CE50AC">
              <w:rPr>
                <w:rStyle w:val="Hipervnculo"/>
                <w:noProof/>
              </w:rPr>
              <w:t>4.2.7. Distribución de Género</w:t>
            </w:r>
            <w:r>
              <w:rPr>
                <w:noProof/>
                <w:webHidden/>
              </w:rPr>
              <w:tab/>
            </w:r>
            <w:r>
              <w:rPr>
                <w:noProof/>
                <w:webHidden/>
              </w:rPr>
              <w:fldChar w:fldCharType="begin"/>
            </w:r>
            <w:r>
              <w:rPr>
                <w:noProof/>
                <w:webHidden/>
              </w:rPr>
              <w:instrText xml:space="preserve"> PAGEREF _Toc179928497 \h </w:instrText>
            </w:r>
            <w:r>
              <w:rPr>
                <w:noProof/>
                <w:webHidden/>
              </w:rPr>
            </w:r>
            <w:r>
              <w:rPr>
                <w:noProof/>
                <w:webHidden/>
              </w:rPr>
              <w:fldChar w:fldCharType="separate"/>
            </w:r>
            <w:r>
              <w:rPr>
                <w:noProof/>
                <w:webHidden/>
              </w:rPr>
              <w:t>70</w:t>
            </w:r>
            <w:r>
              <w:rPr>
                <w:noProof/>
                <w:webHidden/>
              </w:rPr>
              <w:fldChar w:fldCharType="end"/>
            </w:r>
          </w:hyperlink>
        </w:p>
        <w:p w14:paraId="06204A66" w14:textId="30363EEC" w:rsidR="007A4B7C" w:rsidRDefault="007A4B7C">
          <w:pPr>
            <w:pStyle w:val="TDC3"/>
            <w:tabs>
              <w:tab w:val="right" w:leader="dot" w:pos="8494"/>
            </w:tabs>
            <w:rPr>
              <w:rFonts w:eastAsiaTheme="minorEastAsia"/>
              <w:noProof/>
              <w:lang w:eastAsia="es-ES"/>
            </w:rPr>
          </w:pPr>
          <w:hyperlink w:anchor="_Toc179928498" w:history="1">
            <w:r w:rsidRPr="00CE50AC">
              <w:rPr>
                <w:rStyle w:val="Hipervnculo"/>
                <w:noProof/>
              </w:rPr>
              <w:t>4.2.8. Meses de Antigüedad</w:t>
            </w:r>
            <w:r>
              <w:rPr>
                <w:noProof/>
                <w:webHidden/>
              </w:rPr>
              <w:tab/>
            </w:r>
            <w:r>
              <w:rPr>
                <w:noProof/>
                <w:webHidden/>
              </w:rPr>
              <w:fldChar w:fldCharType="begin"/>
            </w:r>
            <w:r>
              <w:rPr>
                <w:noProof/>
                <w:webHidden/>
              </w:rPr>
              <w:instrText xml:space="preserve"> PAGEREF _Toc179928498 \h </w:instrText>
            </w:r>
            <w:r>
              <w:rPr>
                <w:noProof/>
                <w:webHidden/>
              </w:rPr>
            </w:r>
            <w:r>
              <w:rPr>
                <w:noProof/>
                <w:webHidden/>
              </w:rPr>
              <w:fldChar w:fldCharType="separate"/>
            </w:r>
            <w:r>
              <w:rPr>
                <w:noProof/>
                <w:webHidden/>
              </w:rPr>
              <w:t>70</w:t>
            </w:r>
            <w:r>
              <w:rPr>
                <w:noProof/>
                <w:webHidden/>
              </w:rPr>
              <w:fldChar w:fldCharType="end"/>
            </w:r>
          </w:hyperlink>
        </w:p>
        <w:p w14:paraId="1FD2CE80" w14:textId="7E6240EE" w:rsidR="007A4B7C" w:rsidRDefault="007A4B7C">
          <w:pPr>
            <w:pStyle w:val="TDC3"/>
            <w:tabs>
              <w:tab w:val="right" w:leader="dot" w:pos="8494"/>
            </w:tabs>
            <w:rPr>
              <w:rFonts w:eastAsiaTheme="minorEastAsia"/>
              <w:noProof/>
              <w:lang w:eastAsia="es-ES"/>
            </w:rPr>
          </w:pPr>
          <w:hyperlink w:anchor="_Toc179928499" w:history="1">
            <w:r w:rsidRPr="00CE50AC">
              <w:rPr>
                <w:rStyle w:val="Hipervnculo"/>
                <w:noProof/>
              </w:rPr>
              <w:t>4.2.9. Segmentación por Región</w:t>
            </w:r>
            <w:r>
              <w:rPr>
                <w:noProof/>
                <w:webHidden/>
              </w:rPr>
              <w:tab/>
            </w:r>
            <w:r>
              <w:rPr>
                <w:noProof/>
                <w:webHidden/>
              </w:rPr>
              <w:fldChar w:fldCharType="begin"/>
            </w:r>
            <w:r>
              <w:rPr>
                <w:noProof/>
                <w:webHidden/>
              </w:rPr>
              <w:instrText xml:space="preserve"> PAGEREF _Toc179928499 \h </w:instrText>
            </w:r>
            <w:r>
              <w:rPr>
                <w:noProof/>
                <w:webHidden/>
              </w:rPr>
            </w:r>
            <w:r>
              <w:rPr>
                <w:noProof/>
                <w:webHidden/>
              </w:rPr>
              <w:fldChar w:fldCharType="separate"/>
            </w:r>
            <w:r>
              <w:rPr>
                <w:noProof/>
                <w:webHidden/>
              </w:rPr>
              <w:t>70</w:t>
            </w:r>
            <w:r>
              <w:rPr>
                <w:noProof/>
                <w:webHidden/>
              </w:rPr>
              <w:fldChar w:fldCharType="end"/>
            </w:r>
          </w:hyperlink>
        </w:p>
        <w:p w14:paraId="7548B4C0" w14:textId="7916758A" w:rsidR="007A4B7C" w:rsidRDefault="007A4B7C">
          <w:pPr>
            <w:pStyle w:val="TDC2"/>
            <w:tabs>
              <w:tab w:val="right" w:leader="dot" w:pos="8494"/>
            </w:tabs>
            <w:rPr>
              <w:rFonts w:eastAsiaTheme="minorEastAsia"/>
              <w:noProof/>
              <w:lang w:eastAsia="es-ES"/>
            </w:rPr>
          </w:pPr>
          <w:hyperlink w:anchor="_Toc179928500" w:history="1">
            <w:r w:rsidRPr="00CE50AC">
              <w:rPr>
                <w:rStyle w:val="Hipervnculo"/>
                <w:noProof/>
              </w:rPr>
              <w:t>4.3. Encoding y Preparación de los Datos para Segmentación</w:t>
            </w:r>
            <w:r>
              <w:rPr>
                <w:noProof/>
                <w:webHidden/>
              </w:rPr>
              <w:tab/>
            </w:r>
            <w:r>
              <w:rPr>
                <w:noProof/>
                <w:webHidden/>
              </w:rPr>
              <w:fldChar w:fldCharType="begin"/>
            </w:r>
            <w:r>
              <w:rPr>
                <w:noProof/>
                <w:webHidden/>
              </w:rPr>
              <w:instrText xml:space="preserve"> PAGEREF _Toc179928500 \h </w:instrText>
            </w:r>
            <w:r>
              <w:rPr>
                <w:noProof/>
                <w:webHidden/>
              </w:rPr>
            </w:r>
            <w:r>
              <w:rPr>
                <w:noProof/>
                <w:webHidden/>
              </w:rPr>
              <w:fldChar w:fldCharType="separate"/>
            </w:r>
            <w:r>
              <w:rPr>
                <w:noProof/>
                <w:webHidden/>
              </w:rPr>
              <w:t>71</w:t>
            </w:r>
            <w:r>
              <w:rPr>
                <w:noProof/>
                <w:webHidden/>
              </w:rPr>
              <w:fldChar w:fldCharType="end"/>
            </w:r>
          </w:hyperlink>
        </w:p>
        <w:p w14:paraId="014B290F" w14:textId="4CBABD12" w:rsidR="007A4B7C" w:rsidRDefault="007A4B7C">
          <w:pPr>
            <w:pStyle w:val="TDC3"/>
            <w:tabs>
              <w:tab w:val="right" w:leader="dot" w:pos="8494"/>
            </w:tabs>
            <w:rPr>
              <w:rFonts w:eastAsiaTheme="minorEastAsia"/>
              <w:noProof/>
              <w:lang w:eastAsia="es-ES"/>
            </w:rPr>
          </w:pPr>
          <w:hyperlink w:anchor="_Toc179928501" w:history="1">
            <w:r w:rsidRPr="00CE50AC">
              <w:rPr>
                <w:rStyle w:val="Hipervnculo"/>
                <w:noProof/>
              </w:rPr>
              <w:t>4.3.1. Optimización del Número de Clusters: Curva del Codo</w:t>
            </w:r>
            <w:r>
              <w:rPr>
                <w:noProof/>
                <w:webHidden/>
              </w:rPr>
              <w:tab/>
            </w:r>
            <w:r>
              <w:rPr>
                <w:noProof/>
                <w:webHidden/>
              </w:rPr>
              <w:fldChar w:fldCharType="begin"/>
            </w:r>
            <w:r>
              <w:rPr>
                <w:noProof/>
                <w:webHidden/>
              </w:rPr>
              <w:instrText xml:space="preserve"> PAGEREF _Toc179928501 \h </w:instrText>
            </w:r>
            <w:r>
              <w:rPr>
                <w:noProof/>
                <w:webHidden/>
              </w:rPr>
            </w:r>
            <w:r>
              <w:rPr>
                <w:noProof/>
                <w:webHidden/>
              </w:rPr>
              <w:fldChar w:fldCharType="separate"/>
            </w:r>
            <w:r>
              <w:rPr>
                <w:noProof/>
                <w:webHidden/>
              </w:rPr>
              <w:t>72</w:t>
            </w:r>
            <w:r>
              <w:rPr>
                <w:noProof/>
                <w:webHidden/>
              </w:rPr>
              <w:fldChar w:fldCharType="end"/>
            </w:r>
          </w:hyperlink>
        </w:p>
        <w:p w14:paraId="3B72C8F1" w14:textId="2A231A02" w:rsidR="007A4B7C" w:rsidRDefault="007A4B7C">
          <w:pPr>
            <w:pStyle w:val="TDC3"/>
            <w:tabs>
              <w:tab w:val="right" w:leader="dot" w:pos="8494"/>
            </w:tabs>
            <w:rPr>
              <w:rFonts w:eastAsiaTheme="minorEastAsia"/>
              <w:noProof/>
              <w:lang w:eastAsia="es-ES"/>
            </w:rPr>
          </w:pPr>
          <w:hyperlink w:anchor="_Toc179928502" w:history="1">
            <w:r w:rsidRPr="00CE50AC">
              <w:rPr>
                <w:rStyle w:val="Hipervnculo"/>
                <w:noProof/>
              </w:rPr>
              <w:t>4.3.2. Aplicación del Modelo K-Means</w:t>
            </w:r>
            <w:r>
              <w:rPr>
                <w:noProof/>
                <w:webHidden/>
              </w:rPr>
              <w:tab/>
            </w:r>
            <w:r>
              <w:rPr>
                <w:noProof/>
                <w:webHidden/>
              </w:rPr>
              <w:fldChar w:fldCharType="begin"/>
            </w:r>
            <w:r>
              <w:rPr>
                <w:noProof/>
                <w:webHidden/>
              </w:rPr>
              <w:instrText xml:space="preserve"> PAGEREF _Toc179928502 \h </w:instrText>
            </w:r>
            <w:r>
              <w:rPr>
                <w:noProof/>
                <w:webHidden/>
              </w:rPr>
            </w:r>
            <w:r>
              <w:rPr>
                <w:noProof/>
                <w:webHidden/>
              </w:rPr>
              <w:fldChar w:fldCharType="separate"/>
            </w:r>
            <w:r>
              <w:rPr>
                <w:noProof/>
                <w:webHidden/>
              </w:rPr>
              <w:t>73</w:t>
            </w:r>
            <w:r>
              <w:rPr>
                <w:noProof/>
                <w:webHidden/>
              </w:rPr>
              <w:fldChar w:fldCharType="end"/>
            </w:r>
          </w:hyperlink>
        </w:p>
        <w:p w14:paraId="3D938AA3" w14:textId="5F4E3298" w:rsidR="007A4B7C" w:rsidRDefault="007A4B7C">
          <w:pPr>
            <w:pStyle w:val="TDC2"/>
            <w:tabs>
              <w:tab w:val="right" w:leader="dot" w:pos="8494"/>
            </w:tabs>
            <w:rPr>
              <w:rFonts w:eastAsiaTheme="minorEastAsia"/>
              <w:noProof/>
              <w:lang w:eastAsia="es-ES"/>
            </w:rPr>
          </w:pPr>
          <w:hyperlink w:anchor="_Toc179928503" w:history="1">
            <w:r w:rsidRPr="00CE50AC">
              <w:rPr>
                <w:rStyle w:val="Hipervnculo"/>
                <w:noProof/>
              </w:rPr>
              <w:t>4.4. Análisis de los Clusters</w:t>
            </w:r>
            <w:r>
              <w:rPr>
                <w:noProof/>
                <w:webHidden/>
              </w:rPr>
              <w:tab/>
            </w:r>
            <w:r>
              <w:rPr>
                <w:noProof/>
                <w:webHidden/>
              </w:rPr>
              <w:fldChar w:fldCharType="begin"/>
            </w:r>
            <w:r>
              <w:rPr>
                <w:noProof/>
                <w:webHidden/>
              </w:rPr>
              <w:instrText xml:space="preserve"> PAGEREF _Toc179928503 \h </w:instrText>
            </w:r>
            <w:r>
              <w:rPr>
                <w:noProof/>
                <w:webHidden/>
              </w:rPr>
            </w:r>
            <w:r>
              <w:rPr>
                <w:noProof/>
                <w:webHidden/>
              </w:rPr>
              <w:fldChar w:fldCharType="separate"/>
            </w:r>
            <w:r>
              <w:rPr>
                <w:noProof/>
                <w:webHidden/>
              </w:rPr>
              <w:t>73</w:t>
            </w:r>
            <w:r>
              <w:rPr>
                <w:noProof/>
                <w:webHidden/>
              </w:rPr>
              <w:fldChar w:fldCharType="end"/>
            </w:r>
          </w:hyperlink>
        </w:p>
        <w:p w14:paraId="603A6049" w14:textId="27F2FFD9" w:rsidR="007A4B7C" w:rsidRDefault="007A4B7C">
          <w:pPr>
            <w:pStyle w:val="TDC1"/>
            <w:tabs>
              <w:tab w:val="right" w:leader="dot" w:pos="8494"/>
            </w:tabs>
            <w:rPr>
              <w:rFonts w:eastAsiaTheme="minorEastAsia"/>
              <w:noProof/>
              <w:lang w:eastAsia="es-ES"/>
            </w:rPr>
          </w:pPr>
          <w:hyperlink w:anchor="_Toc179928504" w:history="1">
            <w:r w:rsidRPr="00CE50AC">
              <w:rPr>
                <w:rStyle w:val="Hipervnculo"/>
                <w:noProof/>
              </w:rPr>
              <w:t>Tarea 5 – Seguimiento de Campaña</w:t>
            </w:r>
            <w:r>
              <w:rPr>
                <w:noProof/>
                <w:webHidden/>
              </w:rPr>
              <w:tab/>
            </w:r>
            <w:r>
              <w:rPr>
                <w:noProof/>
                <w:webHidden/>
              </w:rPr>
              <w:fldChar w:fldCharType="begin"/>
            </w:r>
            <w:r>
              <w:rPr>
                <w:noProof/>
                <w:webHidden/>
              </w:rPr>
              <w:instrText xml:space="preserve"> PAGEREF _Toc179928504 \h </w:instrText>
            </w:r>
            <w:r>
              <w:rPr>
                <w:noProof/>
                <w:webHidden/>
              </w:rPr>
            </w:r>
            <w:r>
              <w:rPr>
                <w:noProof/>
                <w:webHidden/>
              </w:rPr>
              <w:fldChar w:fldCharType="separate"/>
            </w:r>
            <w:r>
              <w:rPr>
                <w:noProof/>
                <w:webHidden/>
              </w:rPr>
              <w:t>75</w:t>
            </w:r>
            <w:r>
              <w:rPr>
                <w:noProof/>
                <w:webHidden/>
              </w:rPr>
              <w:fldChar w:fldCharType="end"/>
            </w:r>
          </w:hyperlink>
        </w:p>
        <w:p w14:paraId="3A8CBEE4" w14:textId="30C00406" w:rsidR="007A4B7C" w:rsidRDefault="007A4B7C">
          <w:pPr>
            <w:pStyle w:val="TDC2"/>
            <w:tabs>
              <w:tab w:val="right" w:leader="dot" w:pos="8494"/>
            </w:tabs>
            <w:rPr>
              <w:rFonts w:eastAsiaTheme="minorEastAsia"/>
              <w:noProof/>
              <w:lang w:eastAsia="es-ES"/>
            </w:rPr>
          </w:pPr>
          <w:hyperlink w:anchor="_Toc179928505" w:history="1">
            <w:r w:rsidRPr="00CE50AC">
              <w:rPr>
                <w:rStyle w:val="Hipervnculo"/>
                <w:noProof/>
              </w:rPr>
              <w:t>5.1. KPIs (Key Performance Indicators)</w:t>
            </w:r>
            <w:r>
              <w:rPr>
                <w:noProof/>
                <w:webHidden/>
              </w:rPr>
              <w:tab/>
            </w:r>
            <w:r>
              <w:rPr>
                <w:noProof/>
                <w:webHidden/>
              </w:rPr>
              <w:fldChar w:fldCharType="begin"/>
            </w:r>
            <w:r>
              <w:rPr>
                <w:noProof/>
                <w:webHidden/>
              </w:rPr>
              <w:instrText xml:space="preserve"> PAGEREF _Toc179928505 \h </w:instrText>
            </w:r>
            <w:r>
              <w:rPr>
                <w:noProof/>
                <w:webHidden/>
              </w:rPr>
            </w:r>
            <w:r>
              <w:rPr>
                <w:noProof/>
                <w:webHidden/>
              </w:rPr>
              <w:fldChar w:fldCharType="separate"/>
            </w:r>
            <w:r>
              <w:rPr>
                <w:noProof/>
                <w:webHidden/>
              </w:rPr>
              <w:t>75</w:t>
            </w:r>
            <w:r>
              <w:rPr>
                <w:noProof/>
                <w:webHidden/>
              </w:rPr>
              <w:fldChar w:fldCharType="end"/>
            </w:r>
          </w:hyperlink>
        </w:p>
        <w:p w14:paraId="4483F9A9" w14:textId="40C8903C" w:rsidR="007A4B7C" w:rsidRDefault="007A4B7C">
          <w:pPr>
            <w:pStyle w:val="TDC3"/>
            <w:tabs>
              <w:tab w:val="right" w:leader="dot" w:pos="8494"/>
            </w:tabs>
            <w:rPr>
              <w:rFonts w:eastAsiaTheme="minorEastAsia"/>
              <w:noProof/>
              <w:lang w:eastAsia="es-ES"/>
            </w:rPr>
          </w:pPr>
          <w:hyperlink w:anchor="_Toc179928506" w:history="1">
            <w:r w:rsidRPr="00CE50AC">
              <w:rPr>
                <w:rStyle w:val="Hipervnculo"/>
                <w:noProof/>
              </w:rPr>
              <w:t>5.1.1. Tasa de Apertura del Correo Electrónico (Open Rate)</w:t>
            </w:r>
            <w:r>
              <w:rPr>
                <w:noProof/>
                <w:webHidden/>
              </w:rPr>
              <w:tab/>
            </w:r>
            <w:r>
              <w:rPr>
                <w:noProof/>
                <w:webHidden/>
              </w:rPr>
              <w:fldChar w:fldCharType="begin"/>
            </w:r>
            <w:r>
              <w:rPr>
                <w:noProof/>
                <w:webHidden/>
              </w:rPr>
              <w:instrText xml:space="preserve"> PAGEREF _Toc179928506 \h </w:instrText>
            </w:r>
            <w:r>
              <w:rPr>
                <w:noProof/>
                <w:webHidden/>
              </w:rPr>
            </w:r>
            <w:r>
              <w:rPr>
                <w:noProof/>
                <w:webHidden/>
              </w:rPr>
              <w:fldChar w:fldCharType="separate"/>
            </w:r>
            <w:r>
              <w:rPr>
                <w:noProof/>
                <w:webHidden/>
              </w:rPr>
              <w:t>75</w:t>
            </w:r>
            <w:r>
              <w:rPr>
                <w:noProof/>
                <w:webHidden/>
              </w:rPr>
              <w:fldChar w:fldCharType="end"/>
            </w:r>
          </w:hyperlink>
        </w:p>
        <w:p w14:paraId="160D9127" w14:textId="11C695C4" w:rsidR="007A4B7C" w:rsidRDefault="007A4B7C">
          <w:pPr>
            <w:pStyle w:val="TDC3"/>
            <w:tabs>
              <w:tab w:val="right" w:leader="dot" w:pos="8494"/>
            </w:tabs>
            <w:rPr>
              <w:rFonts w:eastAsiaTheme="minorEastAsia"/>
              <w:noProof/>
              <w:lang w:eastAsia="es-ES"/>
            </w:rPr>
          </w:pPr>
          <w:hyperlink w:anchor="_Toc179928507" w:history="1">
            <w:r w:rsidRPr="00CE50AC">
              <w:rPr>
                <w:rStyle w:val="Hipervnculo"/>
                <w:noProof/>
              </w:rPr>
              <w:t>5.1.2. Tasa de Clics (Click-Through Rate, CTR)</w:t>
            </w:r>
            <w:r>
              <w:rPr>
                <w:noProof/>
                <w:webHidden/>
              </w:rPr>
              <w:tab/>
            </w:r>
            <w:r>
              <w:rPr>
                <w:noProof/>
                <w:webHidden/>
              </w:rPr>
              <w:fldChar w:fldCharType="begin"/>
            </w:r>
            <w:r>
              <w:rPr>
                <w:noProof/>
                <w:webHidden/>
              </w:rPr>
              <w:instrText xml:space="preserve"> PAGEREF _Toc179928507 \h </w:instrText>
            </w:r>
            <w:r>
              <w:rPr>
                <w:noProof/>
                <w:webHidden/>
              </w:rPr>
            </w:r>
            <w:r>
              <w:rPr>
                <w:noProof/>
                <w:webHidden/>
              </w:rPr>
              <w:fldChar w:fldCharType="separate"/>
            </w:r>
            <w:r>
              <w:rPr>
                <w:noProof/>
                <w:webHidden/>
              </w:rPr>
              <w:t>75</w:t>
            </w:r>
            <w:r>
              <w:rPr>
                <w:noProof/>
                <w:webHidden/>
              </w:rPr>
              <w:fldChar w:fldCharType="end"/>
            </w:r>
          </w:hyperlink>
        </w:p>
        <w:p w14:paraId="218646F5" w14:textId="2443A723" w:rsidR="007A4B7C" w:rsidRDefault="007A4B7C">
          <w:pPr>
            <w:pStyle w:val="TDC3"/>
            <w:tabs>
              <w:tab w:val="right" w:leader="dot" w:pos="8494"/>
            </w:tabs>
            <w:rPr>
              <w:rFonts w:eastAsiaTheme="minorEastAsia"/>
              <w:noProof/>
              <w:lang w:eastAsia="es-ES"/>
            </w:rPr>
          </w:pPr>
          <w:hyperlink w:anchor="_Toc179928508" w:history="1">
            <w:r w:rsidRPr="00CE50AC">
              <w:rPr>
                <w:rStyle w:val="Hipervnculo"/>
                <w:noProof/>
              </w:rPr>
              <w:t>5.1.3. Tasa de Conversión (Conversion Rate)</w:t>
            </w:r>
            <w:r>
              <w:rPr>
                <w:noProof/>
                <w:webHidden/>
              </w:rPr>
              <w:tab/>
            </w:r>
            <w:r>
              <w:rPr>
                <w:noProof/>
                <w:webHidden/>
              </w:rPr>
              <w:fldChar w:fldCharType="begin"/>
            </w:r>
            <w:r>
              <w:rPr>
                <w:noProof/>
                <w:webHidden/>
              </w:rPr>
              <w:instrText xml:space="preserve"> PAGEREF _Toc179928508 \h </w:instrText>
            </w:r>
            <w:r>
              <w:rPr>
                <w:noProof/>
                <w:webHidden/>
              </w:rPr>
            </w:r>
            <w:r>
              <w:rPr>
                <w:noProof/>
                <w:webHidden/>
              </w:rPr>
              <w:fldChar w:fldCharType="separate"/>
            </w:r>
            <w:r>
              <w:rPr>
                <w:noProof/>
                <w:webHidden/>
              </w:rPr>
              <w:t>76</w:t>
            </w:r>
            <w:r>
              <w:rPr>
                <w:noProof/>
                <w:webHidden/>
              </w:rPr>
              <w:fldChar w:fldCharType="end"/>
            </w:r>
          </w:hyperlink>
        </w:p>
        <w:p w14:paraId="375CEAEA" w14:textId="4898E5C9" w:rsidR="007A4B7C" w:rsidRDefault="007A4B7C">
          <w:pPr>
            <w:pStyle w:val="TDC3"/>
            <w:tabs>
              <w:tab w:val="right" w:leader="dot" w:pos="8494"/>
            </w:tabs>
            <w:rPr>
              <w:rFonts w:eastAsiaTheme="minorEastAsia"/>
              <w:noProof/>
              <w:lang w:eastAsia="es-ES"/>
            </w:rPr>
          </w:pPr>
          <w:hyperlink w:anchor="_Toc179928509" w:history="1">
            <w:r w:rsidRPr="00CE50AC">
              <w:rPr>
                <w:rStyle w:val="Hipervnculo"/>
                <w:noProof/>
              </w:rPr>
              <w:t>5.1.4. Valor de Vida del Cliente (Customer Lifetime Value, CLV)</w:t>
            </w:r>
            <w:r>
              <w:rPr>
                <w:noProof/>
                <w:webHidden/>
              </w:rPr>
              <w:tab/>
            </w:r>
            <w:r>
              <w:rPr>
                <w:noProof/>
                <w:webHidden/>
              </w:rPr>
              <w:fldChar w:fldCharType="begin"/>
            </w:r>
            <w:r>
              <w:rPr>
                <w:noProof/>
                <w:webHidden/>
              </w:rPr>
              <w:instrText xml:space="preserve"> PAGEREF _Toc179928509 \h </w:instrText>
            </w:r>
            <w:r>
              <w:rPr>
                <w:noProof/>
                <w:webHidden/>
              </w:rPr>
            </w:r>
            <w:r>
              <w:rPr>
                <w:noProof/>
                <w:webHidden/>
              </w:rPr>
              <w:fldChar w:fldCharType="separate"/>
            </w:r>
            <w:r>
              <w:rPr>
                <w:noProof/>
                <w:webHidden/>
              </w:rPr>
              <w:t>76</w:t>
            </w:r>
            <w:r>
              <w:rPr>
                <w:noProof/>
                <w:webHidden/>
              </w:rPr>
              <w:fldChar w:fldCharType="end"/>
            </w:r>
          </w:hyperlink>
        </w:p>
        <w:p w14:paraId="02ACD88C" w14:textId="516EADCC" w:rsidR="007A4B7C" w:rsidRDefault="007A4B7C">
          <w:pPr>
            <w:pStyle w:val="TDC3"/>
            <w:tabs>
              <w:tab w:val="right" w:leader="dot" w:pos="8494"/>
            </w:tabs>
            <w:rPr>
              <w:rFonts w:eastAsiaTheme="minorEastAsia"/>
              <w:noProof/>
              <w:lang w:eastAsia="es-ES"/>
            </w:rPr>
          </w:pPr>
          <w:hyperlink w:anchor="_Toc179928510" w:history="1">
            <w:r w:rsidRPr="00CE50AC">
              <w:rPr>
                <w:rStyle w:val="Hipervnculo"/>
                <w:noProof/>
              </w:rPr>
              <w:t>5.1.5. Retorno sobre la Inversión (ROI)</w:t>
            </w:r>
            <w:r>
              <w:rPr>
                <w:noProof/>
                <w:webHidden/>
              </w:rPr>
              <w:tab/>
            </w:r>
            <w:r>
              <w:rPr>
                <w:noProof/>
                <w:webHidden/>
              </w:rPr>
              <w:fldChar w:fldCharType="begin"/>
            </w:r>
            <w:r>
              <w:rPr>
                <w:noProof/>
                <w:webHidden/>
              </w:rPr>
              <w:instrText xml:space="preserve"> PAGEREF _Toc179928510 \h </w:instrText>
            </w:r>
            <w:r>
              <w:rPr>
                <w:noProof/>
                <w:webHidden/>
              </w:rPr>
            </w:r>
            <w:r>
              <w:rPr>
                <w:noProof/>
                <w:webHidden/>
              </w:rPr>
              <w:fldChar w:fldCharType="separate"/>
            </w:r>
            <w:r>
              <w:rPr>
                <w:noProof/>
                <w:webHidden/>
              </w:rPr>
              <w:t>76</w:t>
            </w:r>
            <w:r>
              <w:rPr>
                <w:noProof/>
                <w:webHidden/>
              </w:rPr>
              <w:fldChar w:fldCharType="end"/>
            </w:r>
          </w:hyperlink>
        </w:p>
        <w:p w14:paraId="3BFC158D" w14:textId="2A475AD6" w:rsidR="007A4B7C" w:rsidRDefault="007A4B7C">
          <w:pPr>
            <w:pStyle w:val="TDC3"/>
            <w:tabs>
              <w:tab w:val="right" w:leader="dot" w:pos="8494"/>
            </w:tabs>
            <w:rPr>
              <w:rFonts w:eastAsiaTheme="minorEastAsia"/>
              <w:noProof/>
              <w:lang w:eastAsia="es-ES"/>
            </w:rPr>
          </w:pPr>
          <w:hyperlink w:anchor="_Toc179928511" w:history="1">
            <w:r w:rsidRPr="00CE50AC">
              <w:rPr>
                <w:rStyle w:val="Hipervnculo"/>
                <w:noProof/>
              </w:rPr>
              <w:t>5.1.6. Retención de Clientes</w:t>
            </w:r>
            <w:r>
              <w:rPr>
                <w:noProof/>
                <w:webHidden/>
              </w:rPr>
              <w:tab/>
            </w:r>
            <w:r>
              <w:rPr>
                <w:noProof/>
                <w:webHidden/>
              </w:rPr>
              <w:fldChar w:fldCharType="begin"/>
            </w:r>
            <w:r>
              <w:rPr>
                <w:noProof/>
                <w:webHidden/>
              </w:rPr>
              <w:instrText xml:space="preserve"> PAGEREF _Toc179928511 \h </w:instrText>
            </w:r>
            <w:r>
              <w:rPr>
                <w:noProof/>
                <w:webHidden/>
              </w:rPr>
            </w:r>
            <w:r>
              <w:rPr>
                <w:noProof/>
                <w:webHidden/>
              </w:rPr>
              <w:fldChar w:fldCharType="separate"/>
            </w:r>
            <w:r>
              <w:rPr>
                <w:noProof/>
                <w:webHidden/>
              </w:rPr>
              <w:t>76</w:t>
            </w:r>
            <w:r>
              <w:rPr>
                <w:noProof/>
                <w:webHidden/>
              </w:rPr>
              <w:fldChar w:fldCharType="end"/>
            </w:r>
          </w:hyperlink>
        </w:p>
        <w:p w14:paraId="50D39FE2" w14:textId="44EE4195" w:rsidR="007A4B7C" w:rsidRDefault="007A4B7C">
          <w:pPr>
            <w:pStyle w:val="TDC3"/>
            <w:tabs>
              <w:tab w:val="right" w:leader="dot" w:pos="8494"/>
            </w:tabs>
            <w:rPr>
              <w:rFonts w:eastAsiaTheme="minorEastAsia"/>
              <w:noProof/>
              <w:lang w:eastAsia="es-ES"/>
            </w:rPr>
          </w:pPr>
          <w:hyperlink w:anchor="_Toc179928512" w:history="1">
            <w:r w:rsidRPr="00CE50AC">
              <w:rPr>
                <w:rStyle w:val="Hipervnculo"/>
                <w:noProof/>
              </w:rPr>
              <w:t>5.1.7. Tasa de Adopción del Producto</w:t>
            </w:r>
            <w:r>
              <w:rPr>
                <w:noProof/>
                <w:webHidden/>
              </w:rPr>
              <w:tab/>
            </w:r>
            <w:r>
              <w:rPr>
                <w:noProof/>
                <w:webHidden/>
              </w:rPr>
              <w:fldChar w:fldCharType="begin"/>
            </w:r>
            <w:r>
              <w:rPr>
                <w:noProof/>
                <w:webHidden/>
              </w:rPr>
              <w:instrText xml:space="preserve"> PAGEREF _Toc179928512 \h </w:instrText>
            </w:r>
            <w:r>
              <w:rPr>
                <w:noProof/>
                <w:webHidden/>
              </w:rPr>
            </w:r>
            <w:r>
              <w:rPr>
                <w:noProof/>
                <w:webHidden/>
              </w:rPr>
              <w:fldChar w:fldCharType="separate"/>
            </w:r>
            <w:r>
              <w:rPr>
                <w:noProof/>
                <w:webHidden/>
              </w:rPr>
              <w:t>77</w:t>
            </w:r>
            <w:r>
              <w:rPr>
                <w:noProof/>
                <w:webHidden/>
              </w:rPr>
              <w:fldChar w:fldCharType="end"/>
            </w:r>
          </w:hyperlink>
        </w:p>
        <w:p w14:paraId="61A993E4" w14:textId="026ECB7E" w:rsidR="007A4B7C" w:rsidRDefault="007A4B7C">
          <w:pPr>
            <w:pStyle w:val="TDC2"/>
            <w:tabs>
              <w:tab w:val="right" w:leader="dot" w:pos="8494"/>
            </w:tabs>
            <w:rPr>
              <w:rFonts w:eastAsiaTheme="minorEastAsia"/>
              <w:noProof/>
              <w:lang w:eastAsia="es-ES"/>
            </w:rPr>
          </w:pPr>
          <w:hyperlink w:anchor="_Toc179928513" w:history="1">
            <w:r w:rsidRPr="00CE50AC">
              <w:rPr>
                <w:rStyle w:val="Hipervnculo"/>
                <w:noProof/>
              </w:rPr>
              <w:t>5.2 Estrategia de Medición Ampliada</w:t>
            </w:r>
            <w:r>
              <w:rPr>
                <w:noProof/>
                <w:webHidden/>
              </w:rPr>
              <w:tab/>
            </w:r>
            <w:r>
              <w:rPr>
                <w:noProof/>
                <w:webHidden/>
              </w:rPr>
              <w:fldChar w:fldCharType="begin"/>
            </w:r>
            <w:r>
              <w:rPr>
                <w:noProof/>
                <w:webHidden/>
              </w:rPr>
              <w:instrText xml:space="preserve"> PAGEREF _Toc179928513 \h </w:instrText>
            </w:r>
            <w:r>
              <w:rPr>
                <w:noProof/>
                <w:webHidden/>
              </w:rPr>
            </w:r>
            <w:r>
              <w:rPr>
                <w:noProof/>
                <w:webHidden/>
              </w:rPr>
              <w:fldChar w:fldCharType="separate"/>
            </w:r>
            <w:r>
              <w:rPr>
                <w:noProof/>
                <w:webHidden/>
              </w:rPr>
              <w:t>77</w:t>
            </w:r>
            <w:r>
              <w:rPr>
                <w:noProof/>
                <w:webHidden/>
              </w:rPr>
              <w:fldChar w:fldCharType="end"/>
            </w:r>
          </w:hyperlink>
        </w:p>
        <w:p w14:paraId="419B7628" w14:textId="51808252" w:rsidR="007A4B7C" w:rsidRDefault="007A4B7C">
          <w:pPr>
            <w:pStyle w:val="TDC3"/>
            <w:tabs>
              <w:tab w:val="right" w:leader="dot" w:pos="8494"/>
            </w:tabs>
            <w:rPr>
              <w:rFonts w:eastAsiaTheme="minorEastAsia"/>
              <w:noProof/>
              <w:lang w:eastAsia="es-ES"/>
            </w:rPr>
          </w:pPr>
          <w:hyperlink w:anchor="_Toc179928514" w:history="1">
            <w:r w:rsidRPr="00CE50AC">
              <w:rPr>
                <w:rStyle w:val="Hipervnculo"/>
                <w:noProof/>
              </w:rPr>
              <w:t>5.2.1 Pre-lanzamiento</w:t>
            </w:r>
            <w:r>
              <w:rPr>
                <w:noProof/>
                <w:webHidden/>
              </w:rPr>
              <w:tab/>
            </w:r>
            <w:r>
              <w:rPr>
                <w:noProof/>
                <w:webHidden/>
              </w:rPr>
              <w:fldChar w:fldCharType="begin"/>
            </w:r>
            <w:r>
              <w:rPr>
                <w:noProof/>
                <w:webHidden/>
              </w:rPr>
              <w:instrText xml:space="preserve"> PAGEREF _Toc179928514 \h </w:instrText>
            </w:r>
            <w:r>
              <w:rPr>
                <w:noProof/>
                <w:webHidden/>
              </w:rPr>
            </w:r>
            <w:r>
              <w:rPr>
                <w:noProof/>
                <w:webHidden/>
              </w:rPr>
              <w:fldChar w:fldCharType="separate"/>
            </w:r>
            <w:r>
              <w:rPr>
                <w:noProof/>
                <w:webHidden/>
              </w:rPr>
              <w:t>77</w:t>
            </w:r>
            <w:r>
              <w:rPr>
                <w:noProof/>
                <w:webHidden/>
              </w:rPr>
              <w:fldChar w:fldCharType="end"/>
            </w:r>
          </w:hyperlink>
        </w:p>
        <w:p w14:paraId="0410BEB1" w14:textId="29082071" w:rsidR="007A4B7C" w:rsidRDefault="007A4B7C">
          <w:pPr>
            <w:pStyle w:val="TDC3"/>
            <w:tabs>
              <w:tab w:val="right" w:leader="dot" w:pos="8494"/>
            </w:tabs>
            <w:rPr>
              <w:rFonts w:eastAsiaTheme="minorEastAsia"/>
              <w:noProof/>
              <w:lang w:eastAsia="es-ES"/>
            </w:rPr>
          </w:pPr>
          <w:hyperlink w:anchor="_Toc179928515" w:history="1">
            <w:r w:rsidRPr="00CE50AC">
              <w:rPr>
                <w:rStyle w:val="Hipervnculo"/>
                <w:noProof/>
              </w:rPr>
              <w:t>5.2.2 Durante la campaña</w:t>
            </w:r>
            <w:r>
              <w:rPr>
                <w:noProof/>
                <w:webHidden/>
              </w:rPr>
              <w:tab/>
            </w:r>
            <w:r>
              <w:rPr>
                <w:noProof/>
                <w:webHidden/>
              </w:rPr>
              <w:fldChar w:fldCharType="begin"/>
            </w:r>
            <w:r>
              <w:rPr>
                <w:noProof/>
                <w:webHidden/>
              </w:rPr>
              <w:instrText xml:space="preserve"> PAGEREF _Toc179928515 \h </w:instrText>
            </w:r>
            <w:r>
              <w:rPr>
                <w:noProof/>
                <w:webHidden/>
              </w:rPr>
            </w:r>
            <w:r>
              <w:rPr>
                <w:noProof/>
                <w:webHidden/>
              </w:rPr>
              <w:fldChar w:fldCharType="separate"/>
            </w:r>
            <w:r>
              <w:rPr>
                <w:noProof/>
                <w:webHidden/>
              </w:rPr>
              <w:t>77</w:t>
            </w:r>
            <w:r>
              <w:rPr>
                <w:noProof/>
                <w:webHidden/>
              </w:rPr>
              <w:fldChar w:fldCharType="end"/>
            </w:r>
          </w:hyperlink>
        </w:p>
        <w:p w14:paraId="11703DD5" w14:textId="796F5A5F" w:rsidR="007A4B7C" w:rsidRDefault="007A4B7C">
          <w:pPr>
            <w:pStyle w:val="TDC3"/>
            <w:tabs>
              <w:tab w:val="right" w:leader="dot" w:pos="8494"/>
            </w:tabs>
            <w:rPr>
              <w:rFonts w:eastAsiaTheme="minorEastAsia"/>
              <w:noProof/>
              <w:lang w:eastAsia="es-ES"/>
            </w:rPr>
          </w:pPr>
          <w:hyperlink w:anchor="_Toc179928516" w:history="1">
            <w:r w:rsidRPr="00CE50AC">
              <w:rPr>
                <w:rStyle w:val="Hipervnculo"/>
                <w:noProof/>
              </w:rPr>
              <w:t>5.2.3 Post-campaña</w:t>
            </w:r>
            <w:r>
              <w:rPr>
                <w:noProof/>
                <w:webHidden/>
              </w:rPr>
              <w:tab/>
            </w:r>
            <w:r>
              <w:rPr>
                <w:noProof/>
                <w:webHidden/>
              </w:rPr>
              <w:fldChar w:fldCharType="begin"/>
            </w:r>
            <w:r>
              <w:rPr>
                <w:noProof/>
                <w:webHidden/>
              </w:rPr>
              <w:instrText xml:space="preserve"> PAGEREF _Toc179928516 \h </w:instrText>
            </w:r>
            <w:r>
              <w:rPr>
                <w:noProof/>
                <w:webHidden/>
              </w:rPr>
            </w:r>
            <w:r>
              <w:rPr>
                <w:noProof/>
                <w:webHidden/>
              </w:rPr>
              <w:fldChar w:fldCharType="separate"/>
            </w:r>
            <w:r>
              <w:rPr>
                <w:noProof/>
                <w:webHidden/>
              </w:rPr>
              <w:t>78</w:t>
            </w:r>
            <w:r>
              <w:rPr>
                <w:noProof/>
                <w:webHidden/>
              </w:rPr>
              <w:fldChar w:fldCharType="end"/>
            </w:r>
          </w:hyperlink>
        </w:p>
        <w:p w14:paraId="1A00CA54" w14:textId="72ED93FB" w:rsidR="007A4B7C" w:rsidRDefault="007A4B7C">
          <w:pPr>
            <w:pStyle w:val="TDC2"/>
            <w:tabs>
              <w:tab w:val="right" w:leader="dot" w:pos="8494"/>
            </w:tabs>
            <w:rPr>
              <w:rFonts w:eastAsiaTheme="minorEastAsia"/>
              <w:noProof/>
              <w:lang w:eastAsia="es-ES"/>
            </w:rPr>
          </w:pPr>
          <w:hyperlink w:anchor="_Toc179928517" w:history="1">
            <w:r w:rsidRPr="00CE50AC">
              <w:rPr>
                <w:rStyle w:val="Hipervnculo"/>
                <w:noProof/>
              </w:rPr>
              <w:t>5.3. KPI Adaptados a los Clústeres</w:t>
            </w:r>
            <w:r>
              <w:rPr>
                <w:noProof/>
                <w:webHidden/>
              </w:rPr>
              <w:tab/>
            </w:r>
            <w:r>
              <w:rPr>
                <w:noProof/>
                <w:webHidden/>
              </w:rPr>
              <w:fldChar w:fldCharType="begin"/>
            </w:r>
            <w:r>
              <w:rPr>
                <w:noProof/>
                <w:webHidden/>
              </w:rPr>
              <w:instrText xml:space="preserve"> PAGEREF _Toc179928517 \h </w:instrText>
            </w:r>
            <w:r>
              <w:rPr>
                <w:noProof/>
                <w:webHidden/>
              </w:rPr>
            </w:r>
            <w:r>
              <w:rPr>
                <w:noProof/>
                <w:webHidden/>
              </w:rPr>
              <w:fldChar w:fldCharType="separate"/>
            </w:r>
            <w:r>
              <w:rPr>
                <w:noProof/>
                <w:webHidden/>
              </w:rPr>
              <w:t>79</w:t>
            </w:r>
            <w:r>
              <w:rPr>
                <w:noProof/>
                <w:webHidden/>
              </w:rPr>
              <w:fldChar w:fldCharType="end"/>
            </w:r>
          </w:hyperlink>
        </w:p>
        <w:p w14:paraId="2B5EC9F7" w14:textId="4EF01CEB" w:rsidR="007A4B7C" w:rsidRDefault="007A4B7C">
          <w:pPr>
            <w:pStyle w:val="TDC1"/>
            <w:tabs>
              <w:tab w:val="right" w:leader="dot" w:pos="8494"/>
            </w:tabs>
            <w:rPr>
              <w:rFonts w:eastAsiaTheme="minorEastAsia"/>
              <w:noProof/>
              <w:lang w:eastAsia="es-ES"/>
            </w:rPr>
          </w:pPr>
          <w:hyperlink w:anchor="_Toc179928518" w:history="1">
            <w:r w:rsidRPr="00CE50AC">
              <w:rPr>
                <w:rStyle w:val="Hipervnculo"/>
                <w:noProof/>
              </w:rPr>
              <w:t>Tarea 6 - Coordinación de proyecto EASYMONEY</w:t>
            </w:r>
            <w:r>
              <w:rPr>
                <w:noProof/>
                <w:webHidden/>
              </w:rPr>
              <w:tab/>
            </w:r>
            <w:r>
              <w:rPr>
                <w:noProof/>
                <w:webHidden/>
              </w:rPr>
              <w:fldChar w:fldCharType="begin"/>
            </w:r>
            <w:r>
              <w:rPr>
                <w:noProof/>
                <w:webHidden/>
              </w:rPr>
              <w:instrText xml:space="preserve"> PAGEREF _Toc179928518 \h </w:instrText>
            </w:r>
            <w:r>
              <w:rPr>
                <w:noProof/>
                <w:webHidden/>
              </w:rPr>
            </w:r>
            <w:r>
              <w:rPr>
                <w:noProof/>
                <w:webHidden/>
              </w:rPr>
              <w:fldChar w:fldCharType="separate"/>
            </w:r>
            <w:r>
              <w:rPr>
                <w:noProof/>
                <w:webHidden/>
              </w:rPr>
              <w:t>80</w:t>
            </w:r>
            <w:r>
              <w:rPr>
                <w:noProof/>
                <w:webHidden/>
              </w:rPr>
              <w:fldChar w:fldCharType="end"/>
            </w:r>
          </w:hyperlink>
        </w:p>
        <w:p w14:paraId="6E76CD36" w14:textId="43336B62" w:rsidR="007A4B7C" w:rsidRDefault="007A4B7C">
          <w:pPr>
            <w:pStyle w:val="TDC2"/>
            <w:tabs>
              <w:tab w:val="right" w:leader="dot" w:pos="8494"/>
            </w:tabs>
            <w:rPr>
              <w:rFonts w:eastAsiaTheme="minorEastAsia"/>
              <w:noProof/>
              <w:lang w:eastAsia="es-ES"/>
            </w:rPr>
          </w:pPr>
          <w:hyperlink w:anchor="_Toc179928519" w:history="1">
            <w:r w:rsidRPr="00CE50AC">
              <w:rPr>
                <w:rStyle w:val="Hipervnculo"/>
                <w:noProof/>
              </w:rPr>
              <w:t>6.1. Introducción</w:t>
            </w:r>
            <w:r>
              <w:rPr>
                <w:noProof/>
                <w:webHidden/>
              </w:rPr>
              <w:tab/>
            </w:r>
            <w:r>
              <w:rPr>
                <w:noProof/>
                <w:webHidden/>
              </w:rPr>
              <w:fldChar w:fldCharType="begin"/>
            </w:r>
            <w:r>
              <w:rPr>
                <w:noProof/>
                <w:webHidden/>
              </w:rPr>
              <w:instrText xml:space="preserve"> PAGEREF _Toc179928519 \h </w:instrText>
            </w:r>
            <w:r>
              <w:rPr>
                <w:noProof/>
                <w:webHidden/>
              </w:rPr>
            </w:r>
            <w:r>
              <w:rPr>
                <w:noProof/>
                <w:webHidden/>
              </w:rPr>
              <w:fldChar w:fldCharType="separate"/>
            </w:r>
            <w:r>
              <w:rPr>
                <w:noProof/>
                <w:webHidden/>
              </w:rPr>
              <w:t>80</w:t>
            </w:r>
            <w:r>
              <w:rPr>
                <w:noProof/>
                <w:webHidden/>
              </w:rPr>
              <w:fldChar w:fldCharType="end"/>
            </w:r>
          </w:hyperlink>
        </w:p>
        <w:p w14:paraId="5EAB9191" w14:textId="25ABD89B" w:rsidR="007A4B7C" w:rsidRDefault="007A4B7C">
          <w:pPr>
            <w:pStyle w:val="TDC2"/>
            <w:tabs>
              <w:tab w:val="right" w:leader="dot" w:pos="8494"/>
            </w:tabs>
            <w:rPr>
              <w:rFonts w:eastAsiaTheme="minorEastAsia"/>
              <w:noProof/>
              <w:lang w:eastAsia="es-ES"/>
            </w:rPr>
          </w:pPr>
          <w:hyperlink w:anchor="_Toc179928520" w:history="1">
            <w:r w:rsidRPr="00CE50AC">
              <w:rPr>
                <w:rStyle w:val="Hipervnculo"/>
                <w:noProof/>
              </w:rPr>
              <w:t>6.2. Diagrama de Gantt</w:t>
            </w:r>
            <w:r>
              <w:rPr>
                <w:noProof/>
                <w:webHidden/>
              </w:rPr>
              <w:tab/>
            </w:r>
            <w:r>
              <w:rPr>
                <w:noProof/>
                <w:webHidden/>
              </w:rPr>
              <w:fldChar w:fldCharType="begin"/>
            </w:r>
            <w:r>
              <w:rPr>
                <w:noProof/>
                <w:webHidden/>
              </w:rPr>
              <w:instrText xml:space="preserve"> PAGEREF _Toc179928520 \h </w:instrText>
            </w:r>
            <w:r>
              <w:rPr>
                <w:noProof/>
                <w:webHidden/>
              </w:rPr>
            </w:r>
            <w:r>
              <w:rPr>
                <w:noProof/>
                <w:webHidden/>
              </w:rPr>
              <w:fldChar w:fldCharType="separate"/>
            </w:r>
            <w:r>
              <w:rPr>
                <w:noProof/>
                <w:webHidden/>
              </w:rPr>
              <w:t>80</w:t>
            </w:r>
            <w:r>
              <w:rPr>
                <w:noProof/>
                <w:webHidden/>
              </w:rPr>
              <w:fldChar w:fldCharType="end"/>
            </w:r>
          </w:hyperlink>
        </w:p>
        <w:p w14:paraId="76FC58BD" w14:textId="544573E8" w:rsidR="007A4B7C" w:rsidRDefault="007A4B7C">
          <w:pPr>
            <w:pStyle w:val="TDC3"/>
            <w:tabs>
              <w:tab w:val="right" w:leader="dot" w:pos="8494"/>
            </w:tabs>
            <w:rPr>
              <w:rFonts w:eastAsiaTheme="minorEastAsia"/>
              <w:noProof/>
              <w:lang w:eastAsia="es-ES"/>
            </w:rPr>
          </w:pPr>
          <w:hyperlink w:anchor="_Toc179928521" w:history="1">
            <w:r w:rsidRPr="00CE50AC">
              <w:rPr>
                <w:rStyle w:val="Hipervnculo"/>
                <w:noProof/>
              </w:rPr>
              <w:t>6.2.1. Descripción de las Tareas</w:t>
            </w:r>
            <w:r>
              <w:rPr>
                <w:noProof/>
                <w:webHidden/>
              </w:rPr>
              <w:tab/>
            </w:r>
            <w:r>
              <w:rPr>
                <w:noProof/>
                <w:webHidden/>
              </w:rPr>
              <w:fldChar w:fldCharType="begin"/>
            </w:r>
            <w:r>
              <w:rPr>
                <w:noProof/>
                <w:webHidden/>
              </w:rPr>
              <w:instrText xml:space="preserve"> PAGEREF _Toc179928521 \h </w:instrText>
            </w:r>
            <w:r>
              <w:rPr>
                <w:noProof/>
                <w:webHidden/>
              </w:rPr>
            </w:r>
            <w:r>
              <w:rPr>
                <w:noProof/>
                <w:webHidden/>
              </w:rPr>
              <w:fldChar w:fldCharType="separate"/>
            </w:r>
            <w:r>
              <w:rPr>
                <w:noProof/>
                <w:webHidden/>
              </w:rPr>
              <w:t>80</w:t>
            </w:r>
            <w:r>
              <w:rPr>
                <w:noProof/>
                <w:webHidden/>
              </w:rPr>
              <w:fldChar w:fldCharType="end"/>
            </w:r>
          </w:hyperlink>
        </w:p>
        <w:p w14:paraId="49E54E89" w14:textId="3DC20A37" w:rsidR="007A4B7C" w:rsidRDefault="007A4B7C">
          <w:pPr>
            <w:pStyle w:val="TDC2"/>
            <w:tabs>
              <w:tab w:val="right" w:leader="dot" w:pos="8494"/>
            </w:tabs>
            <w:rPr>
              <w:rFonts w:eastAsiaTheme="minorEastAsia"/>
              <w:noProof/>
              <w:lang w:eastAsia="es-ES"/>
            </w:rPr>
          </w:pPr>
          <w:hyperlink w:anchor="_Toc179928522" w:history="1">
            <w:r w:rsidRPr="00CE50AC">
              <w:rPr>
                <w:rStyle w:val="Hipervnculo"/>
                <w:noProof/>
              </w:rPr>
              <w:t>6.3. Gestión del Código con Git</w:t>
            </w:r>
            <w:r>
              <w:rPr>
                <w:noProof/>
                <w:webHidden/>
              </w:rPr>
              <w:tab/>
            </w:r>
            <w:r>
              <w:rPr>
                <w:noProof/>
                <w:webHidden/>
              </w:rPr>
              <w:fldChar w:fldCharType="begin"/>
            </w:r>
            <w:r>
              <w:rPr>
                <w:noProof/>
                <w:webHidden/>
              </w:rPr>
              <w:instrText xml:space="preserve"> PAGEREF _Toc179928522 \h </w:instrText>
            </w:r>
            <w:r>
              <w:rPr>
                <w:noProof/>
                <w:webHidden/>
              </w:rPr>
            </w:r>
            <w:r>
              <w:rPr>
                <w:noProof/>
                <w:webHidden/>
              </w:rPr>
              <w:fldChar w:fldCharType="separate"/>
            </w:r>
            <w:r>
              <w:rPr>
                <w:noProof/>
                <w:webHidden/>
              </w:rPr>
              <w:t>81</w:t>
            </w:r>
            <w:r>
              <w:rPr>
                <w:noProof/>
                <w:webHidden/>
              </w:rPr>
              <w:fldChar w:fldCharType="end"/>
            </w:r>
          </w:hyperlink>
        </w:p>
        <w:p w14:paraId="7D02AB9E" w14:textId="596E746F" w:rsidR="007A4B7C" w:rsidRDefault="007A4B7C">
          <w:pPr>
            <w:pStyle w:val="TDC3"/>
            <w:tabs>
              <w:tab w:val="right" w:leader="dot" w:pos="8494"/>
            </w:tabs>
            <w:rPr>
              <w:rFonts w:eastAsiaTheme="minorEastAsia"/>
              <w:noProof/>
              <w:lang w:eastAsia="es-ES"/>
            </w:rPr>
          </w:pPr>
          <w:hyperlink w:anchor="_Toc179928523" w:history="1">
            <w:r w:rsidRPr="00CE50AC">
              <w:rPr>
                <w:rStyle w:val="Hipervnculo"/>
                <w:noProof/>
              </w:rPr>
              <w:t>6.3.1 Creación de un Paquete</w:t>
            </w:r>
            <w:r>
              <w:rPr>
                <w:noProof/>
                <w:webHidden/>
              </w:rPr>
              <w:tab/>
            </w:r>
            <w:r>
              <w:rPr>
                <w:noProof/>
                <w:webHidden/>
              </w:rPr>
              <w:fldChar w:fldCharType="begin"/>
            </w:r>
            <w:r>
              <w:rPr>
                <w:noProof/>
                <w:webHidden/>
              </w:rPr>
              <w:instrText xml:space="preserve"> PAGEREF _Toc179928523 \h </w:instrText>
            </w:r>
            <w:r>
              <w:rPr>
                <w:noProof/>
                <w:webHidden/>
              </w:rPr>
            </w:r>
            <w:r>
              <w:rPr>
                <w:noProof/>
                <w:webHidden/>
              </w:rPr>
              <w:fldChar w:fldCharType="separate"/>
            </w:r>
            <w:r>
              <w:rPr>
                <w:noProof/>
                <w:webHidden/>
              </w:rPr>
              <w:t>82</w:t>
            </w:r>
            <w:r>
              <w:rPr>
                <w:noProof/>
                <w:webHidden/>
              </w:rPr>
              <w:fldChar w:fldCharType="end"/>
            </w:r>
          </w:hyperlink>
        </w:p>
        <w:p w14:paraId="6A7EC209" w14:textId="781ABB59" w:rsidR="007A4B7C" w:rsidRDefault="007A4B7C">
          <w:pPr>
            <w:pStyle w:val="TDC2"/>
            <w:tabs>
              <w:tab w:val="right" w:leader="dot" w:pos="8494"/>
            </w:tabs>
            <w:rPr>
              <w:rFonts w:eastAsiaTheme="minorEastAsia"/>
              <w:noProof/>
              <w:lang w:eastAsia="es-ES"/>
            </w:rPr>
          </w:pPr>
          <w:hyperlink w:anchor="_Toc179928524" w:history="1">
            <w:r w:rsidRPr="00CE50AC">
              <w:rPr>
                <w:rStyle w:val="Hipervnculo"/>
                <w:noProof/>
              </w:rPr>
              <w:t>6.4. Metodología de Trabajo</w:t>
            </w:r>
            <w:r>
              <w:rPr>
                <w:noProof/>
                <w:webHidden/>
              </w:rPr>
              <w:tab/>
            </w:r>
            <w:r>
              <w:rPr>
                <w:noProof/>
                <w:webHidden/>
              </w:rPr>
              <w:fldChar w:fldCharType="begin"/>
            </w:r>
            <w:r>
              <w:rPr>
                <w:noProof/>
                <w:webHidden/>
              </w:rPr>
              <w:instrText xml:space="preserve"> PAGEREF _Toc179928524 \h </w:instrText>
            </w:r>
            <w:r>
              <w:rPr>
                <w:noProof/>
                <w:webHidden/>
              </w:rPr>
            </w:r>
            <w:r>
              <w:rPr>
                <w:noProof/>
                <w:webHidden/>
              </w:rPr>
              <w:fldChar w:fldCharType="separate"/>
            </w:r>
            <w:r>
              <w:rPr>
                <w:noProof/>
                <w:webHidden/>
              </w:rPr>
              <w:t>82</w:t>
            </w:r>
            <w:r>
              <w:rPr>
                <w:noProof/>
                <w:webHidden/>
              </w:rPr>
              <w:fldChar w:fldCharType="end"/>
            </w:r>
          </w:hyperlink>
        </w:p>
        <w:p w14:paraId="047C22AA" w14:textId="1BE6B401" w:rsidR="0098677B" w:rsidRDefault="0098677B">
          <w:r>
            <w:rPr>
              <w:b/>
              <w:bCs/>
            </w:rPr>
            <w:fldChar w:fldCharType="end"/>
          </w:r>
        </w:p>
      </w:sdtContent>
    </w:sdt>
    <w:p w14:paraId="7C8A0F5C" w14:textId="77777777" w:rsidR="004C0EA9" w:rsidRDefault="004C0EA9" w:rsidP="004C0EA9"/>
    <w:p w14:paraId="54767490" w14:textId="77777777" w:rsidR="004C0EA9" w:rsidRDefault="004C0EA9">
      <w:pPr>
        <w:jc w:val="left"/>
        <w:rPr>
          <w:rFonts w:ascii="Times New Roman" w:eastAsiaTheme="majorEastAsia" w:hAnsi="Times New Roman" w:cstheme="majorBidi"/>
          <w:sz w:val="40"/>
          <w:szCs w:val="36"/>
        </w:rPr>
      </w:pPr>
      <w:r>
        <w:br w:type="page"/>
      </w:r>
    </w:p>
    <w:p w14:paraId="374A150D" w14:textId="577C3E7F" w:rsidR="00CB50B1" w:rsidRDefault="00CB50B1" w:rsidP="00CB50B1">
      <w:pPr>
        <w:pStyle w:val="Ttulo1"/>
        <w:numPr>
          <w:ilvl w:val="0"/>
          <w:numId w:val="27"/>
        </w:numPr>
      </w:pPr>
      <w:r>
        <w:lastRenderedPageBreak/>
        <w:t xml:space="preserve"> </w:t>
      </w:r>
      <w:bookmarkStart w:id="0" w:name="_Toc179928414"/>
      <w:r>
        <w:t>Contexto del Proyecto</w:t>
      </w:r>
      <w:bookmarkEnd w:id="0"/>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1" w:name="_Toc179928415"/>
      <w:r>
        <w:lastRenderedPageBreak/>
        <w:t>Preprocesamiento y Análisis</w:t>
      </w:r>
      <w:bookmarkEnd w:id="1"/>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2" w:name="_Toc179928416"/>
      <w:proofErr w:type="spellStart"/>
      <w:r>
        <w:t>Sociodemographic</w:t>
      </w:r>
      <w:proofErr w:type="spellEnd"/>
      <w:r>
        <w:t xml:space="preserve"> </w:t>
      </w:r>
      <w:proofErr w:type="spellStart"/>
      <w:r>
        <w:t>DataBase</w:t>
      </w:r>
      <w:bookmarkEnd w:id="2"/>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3" w:name="_Toc179928417"/>
      <w:r>
        <w:t>1.1.</w:t>
      </w:r>
      <w:r w:rsidR="00630CB5" w:rsidRPr="00630CB5">
        <w:t xml:space="preserve">1. </w:t>
      </w:r>
      <w:proofErr w:type="spellStart"/>
      <w:r w:rsidR="004C0EA9">
        <w:t>Preprocesameinto</w:t>
      </w:r>
      <w:bookmarkEnd w:id="3"/>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4" w:name="_Toc179928418"/>
      <w:r>
        <w:t>1.1.</w:t>
      </w:r>
      <w:r w:rsidR="004C0EA9">
        <w:t>2</w:t>
      </w:r>
      <w:r w:rsidR="00630CB5" w:rsidRPr="00630CB5">
        <w:t>. Edad</w:t>
      </w:r>
      <w:r w:rsidR="004C0EA9">
        <w:t xml:space="preserve"> (Age)</w:t>
      </w:r>
      <w:bookmarkEnd w:id="4"/>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5" w:name="_Toc179928419"/>
      <w:r>
        <w:t>1.1.</w:t>
      </w:r>
      <w:r w:rsidR="004C0EA9">
        <w:t>3</w:t>
      </w:r>
      <w:r>
        <w:t xml:space="preserve"> </w:t>
      </w:r>
      <w:proofErr w:type="spellStart"/>
      <w:r>
        <w:t>C</w:t>
      </w:r>
      <w:r w:rsidRPr="00977D66">
        <w:t>ountry_</w:t>
      </w:r>
      <w:r>
        <w:t>ID</w:t>
      </w:r>
      <w:bookmarkEnd w:id="5"/>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6" w:name="_Toc179928420"/>
      <w:r>
        <w:t>1.1.</w:t>
      </w:r>
      <w:r w:rsidR="004C0EA9">
        <w:t>4</w:t>
      </w:r>
      <w:r>
        <w:t xml:space="preserve">. </w:t>
      </w:r>
      <w:proofErr w:type="spellStart"/>
      <w:r>
        <w:t>D</w:t>
      </w:r>
      <w:r w:rsidR="00977D66" w:rsidRPr="00977D66">
        <w:t>eceased</w:t>
      </w:r>
      <w:bookmarkEnd w:id="6"/>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7" w:name="_Toc179928421"/>
      <w:r>
        <w:t>1.1.</w:t>
      </w:r>
      <w:r w:rsidR="004C0EA9">
        <w:t>5</w:t>
      </w:r>
      <w:r>
        <w:t xml:space="preserve">. </w:t>
      </w:r>
      <w:proofErr w:type="spellStart"/>
      <w:r>
        <w:t>Gender</w:t>
      </w:r>
      <w:bookmarkEnd w:id="7"/>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8" w:name="_Toc179928422"/>
      <w:r>
        <w:t>1.1.</w:t>
      </w:r>
      <w:r w:rsidR="004C0EA9">
        <w:t>6</w:t>
      </w:r>
      <w:r>
        <w:t xml:space="preserve">. </w:t>
      </w:r>
      <w:proofErr w:type="spellStart"/>
      <w:r>
        <w:t>R</w:t>
      </w:r>
      <w:r w:rsidRPr="00655644">
        <w:t>egion</w:t>
      </w:r>
      <w:proofErr w:type="spellEnd"/>
      <w:r>
        <w:t xml:space="preserve"> </w:t>
      </w:r>
      <w:proofErr w:type="spellStart"/>
      <w:r>
        <w:t>C</w:t>
      </w:r>
      <w:r w:rsidRPr="00655644">
        <w:t>ode</w:t>
      </w:r>
      <w:bookmarkEnd w:id="8"/>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cat.add_categories</w:t>
      </w:r>
      <w:proofErr w:type="spell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9" w:name="_Toc179928423"/>
      <w:r>
        <w:lastRenderedPageBreak/>
        <w:t xml:space="preserve">1.1.7. </w:t>
      </w:r>
      <w:proofErr w:type="spellStart"/>
      <w:r>
        <w:t>S</w:t>
      </w:r>
      <w:r w:rsidR="00655644" w:rsidRPr="00655644">
        <w:t>alary</w:t>
      </w:r>
      <w:bookmarkEnd w:id="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10" w:name="_Toc179928424"/>
      <w:r>
        <w:lastRenderedPageBreak/>
        <w:t xml:space="preserve">1.1.8. </w:t>
      </w:r>
      <w:r w:rsidR="00D142B3" w:rsidRPr="00D142B3">
        <w:t>R</w:t>
      </w:r>
      <w:r>
        <w:t>esumen de Imputaciones</w:t>
      </w:r>
      <w:bookmarkEnd w:id="10"/>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11" w:name="_Toc179928425"/>
      <w:proofErr w:type="spellStart"/>
      <w:r>
        <w:lastRenderedPageBreak/>
        <w:t>Product</w:t>
      </w:r>
      <w:proofErr w:type="spellEnd"/>
      <w:r>
        <w:t xml:space="preserve"> </w:t>
      </w:r>
      <w:proofErr w:type="spellStart"/>
      <w:r>
        <w:t>Database</w:t>
      </w:r>
      <w:bookmarkEnd w:id="11"/>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12" w:name="_Toc179928426"/>
      <w:r>
        <w:t xml:space="preserve">1.2.1. </w:t>
      </w:r>
      <w:r w:rsidRPr="004F30E1">
        <w:t>Análisis Preliminar</w:t>
      </w:r>
      <w:bookmarkEnd w:id="12"/>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13" w:name="_Toc179928427"/>
      <w:r>
        <w:t xml:space="preserve">1.2.2. </w:t>
      </w:r>
      <w:r w:rsidRPr="004F30E1">
        <w:t>Comportamiento de los Productos a lo Largo de las Particiones</w:t>
      </w:r>
      <w:bookmarkEnd w:id="13"/>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14" w:name="_Toc179928428"/>
      <w:r>
        <w:t xml:space="preserve">1.2.3. </w:t>
      </w:r>
      <w:r w:rsidRPr="004F30E1">
        <w:t>Análisis de Clientes Según Tipos de Producto</w:t>
      </w:r>
      <w:bookmarkEnd w:id="14"/>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15"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15"/>
    <w:p w14:paraId="1D5F84BB" w14:textId="06467057"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16"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17" w:name="_Toc179928429"/>
      <w:r>
        <w:lastRenderedPageBreak/>
        <w:t xml:space="preserve">1.2.4. </w:t>
      </w:r>
      <w:r w:rsidRPr="00A554C4">
        <w:t>Suma de Productos Contratados</w:t>
      </w:r>
      <w:bookmarkEnd w:id="17"/>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18"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19" w:name="_Toc179928430"/>
      <w:bookmarkEnd w:id="18"/>
      <w:r>
        <w:t xml:space="preserve">1.2.5. </w:t>
      </w:r>
      <w:r w:rsidRPr="00A554C4">
        <w:t xml:space="preserve">Creación de Variables por </w:t>
      </w:r>
      <w:r>
        <w:t>Segmentación</w:t>
      </w:r>
      <w:r w:rsidRPr="00A554C4">
        <w:t xml:space="preserve"> de Productos</w:t>
      </w:r>
      <w:bookmarkEnd w:id="19"/>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A554C4" w:rsidRDefault="00A554C4" w:rsidP="001728B1">
      <w:pPr>
        <w:numPr>
          <w:ilvl w:val="0"/>
          <w:numId w:val="57"/>
        </w:num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Los productos considerados son: </w:t>
      </w:r>
      <w:proofErr w:type="spellStart"/>
      <w:r w:rsidRPr="00A554C4">
        <w:t>short_term_deposit</w:t>
      </w:r>
      <w:proofErr w:type="spellEnd"/>
      <w:r w:rsidRPr="00A554C4">
        <w:t xml:space="preserve">, </w:t>
      </w:r>
      <w:proofErr w:type="spellStart"/>
      <w:r w:rsidRPr="00A554C4">
        <w:t>funds</w:t>
      </w:r>
      <w:proofErr w:type="spellEnd"/>
      <w:r w:rsidRPr="00A554C4">
        <w:t xml:space="preserve">, </w:t>
      </w:r>
      <w:proofErr w:type="spellStart"/>
      <w:r w:rsidRPr="00A554C4">
        <w:t>securities</w:t>
      </w:r>
      <w:proofErr w:type="spellEnd"/>
      <w:r w:rsidRPr="00A554C4">
        <w:t xml:space="preserve">, </w:t>
      </w:r>
      <w:proofErr w:type="spellStart"/>
      <w:r w:rsidRPr="00A554C4">
        <w:t>long_term_deposit</w:t>
      </w:r>
      <w:proofErr w:type="spellEnd"/>
      <w:r w:rsidRPr="00A554C4">
        <w:t xml:space="preserve">, </w:t>
      </w:r>
      <w:proofErr w:type="spellStart"/>
      <w:r w:rsidRPr="00A554C4">
        <w:t>pension_plan</w:t>
      </w:r>
      <w:proofErr w:type="spellEnd"/>
      <w:r w:rsidRPr="00A554C4">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20"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p w14:paraId="765E3B8A" w14:textId="77777777" w:rsidR="00E74A45" w:rsidRDefault="00E74A45" w:rsidP="00E74A45">
      <w:pPr>
        <w:spacing w:after="0"/>
        <w:ind w:left="360"/>
      </w:pPr>
    </w:p>
    <w:p w14:paraId="74E49502" w14:textId="5742EAA4" w:rsidR="00171147" w:rsidRDefault="00171147" w:rsidP="00FB2067">
      <w:pPr>
        <w:pStyle w:val="Ttulo3"/>
      </w:pPr>
      <w:bookmarkStart w:id="21" w:name="_Toc179928431"/>
      <w:r>
        <w:t>1.2.6. Resumen</w:t>
      </w:r>
      <w:bookmarkEnd w:id="21"/>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22" w:name="_Toc179928432"/>
      <w:r w:rsidR="007A3B81">
        <w:t>1.</w:t>
      </w:r>
      <w:r w:rsidR="007A3B81" w:rsidRPr="007A3B81">
        <w:t>3. Actividad Comercial</w:t>
      </w:r>
      <w:bookmarkEnd w:id="22"/>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23" w:name="_Toc179928433"/>
      <w:r>
        <w:t>1.</w:t>
      </w:r>
      <w:r w:rsidRPr="007A3B81">
        <w:t>3.1</w:t>
      </w:r>
      <w:r>
        <w:t>.</w:t>
      </w:r>
      <w:r w:rsidRPr="007A3B81">
        <w:t xml:space="preserve"> Descripción del </w:t>
      </w:r>
      <w:proofErr w:type="spellStart"/>
      <w:r w:rsidRPr="007A3B81">
        <w:t>dataset</w:t>
      </w:r>
      <w:bookmarkEnd w:id="23"/>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24" w:name="_Toc179928434"/>
      <w:r>
        <w:t>1.</w:t>
      </w:r>
      <w:r w:rsidRPr="007A3B81">
        <w:t>3.2</w:t>
      </w:r>
      <w:r>
        <w:t>.</w:t>
      </w:r>
      <w:r w:rsidRPr="007A3B81">
        <w:t xml:space="preserve"> Preprocesamiento de datos</w:t>
      </w:r>
      <w:bookmarkEnd w:id="24"/>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25" w:name="_Toc179928435"/>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25"/>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26" w:name="_Toc179928436"/>
      <w:r>
        <w:t>1.3.4.</w:t>
      </w:r>
      <w:r w:rsidR="007A3B81" w:rsidRPr="007A3B81">
        <w:t xml:space="preserve"> Clientes duplicados por actividad</w:t>
      </w:r>
      <w:bookmarkEnd w:id="26"/>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20"/>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27" w:name="_Toc179928437"/>
      <w:r>
        <w:t>1.3</w:t>
      </w:r>
      <w:r w:rsidRPr="006A27A0">
        <w:t>.</w:t>
      </w:r>
      <w:r>
        <w:t>5.</w:t>
      </w:r>
      <w:r w:rsidRPr="006A27A0">
        <w:t xml:space="preserve"> Canal de Entrada (</w:t>
      </w:r>
      <w:proofErr w:type="spellStart"/>
      <w:r w:rsidRPr="006A27A0">
        <w:t>entry_channel</w:t>
      </w:r>
      <w:proofErr w:type="spellEnd"/>
      <w:r w:rsidRPr="006A27A0">
        <w:t>)</w:t>
      </w:r>
      <w:bookmarkEnd w:id="27"/>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28" w:name="_Toc179928438"/>
      <w:r>
        <w:lastRenderedPageBreak/>
        <w:t xml:space="preserve">1.3.6. </w:t>
      </w:r>
      <w:r w:rsidRPr="00310BF4">
        <w:t>Fecha de Contratación (</w:t>
      </w:r>
      <w:proofErr w:type="spellStart"/>
      <w:r w:rsidRPr="00310BF4">
        <w:t>entry_date</w:t>
      </w:r>
      <w:proofErr w:type="spellEnd"/>
      <w:r w:rsidRPr="00310BF4">
        <w:t>)</w:t>
      </w:r>
      <w:bookmarkEnd w:id="28"/>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29"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29"/>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30" w:name="_Toc179928439"/>
      <w:r>
        <w:t xml:space="preserve">1.3.7. </w:t>
      </w:r>
      <w:r w:rsidRPr="00310BF4">
        <w:t xml:space="preserve">Segmentación </w:t>
      </w:r>
      <w:r w:rsidR="000E7F65">
        <w:t>(</w:t>
      </w:r>
      <w:proofErr w:type="spellStart"/>
      <w:r w:rsidR="000E7F65">
        <w:t>Segment</w:t>
      </w:r>
      <w:proofErr w:type="spellEnd"/>
      <w:r w:rsidR="000E7F65">
        <w:t>)</w:t>
      </w:r>
      <w:bookmarkEnd w:id="30"/>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31" w:name="_Toc179928440"/>
      <w:r w:rsidRPr="000E7F65">
        <w:lastRenderedPageBreak/>
        <w:t>1.</w:t>
      </w:r>
      <w:r>
        <w:t>3.8.</w:t>
      </w:r>
      <w:r w:rsidRPr="000E7F65">
        <w:t xml:space="preserve"> </w:t>
      </w:r>
      <w:r>
        <w:t>Particiones (</w:t>
      </w:r>
      <w:proofErr w:type="spellStart"/>
      <w:r>
        <w:t>pk_partition</w:t>
      </w:r>
      <w:proofErr w:type="spellEnd"/>
      <w:r>
        <w:t>)</w:t>
      </w:r>
      <w:bookmarkEnd w:id="31"/>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32"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27145"/>
                    </a:xfrm>
                    <a:prstGeom prst="rect">
                      <a:avLst/>
                    </a:prstGeom>
                  </pic:spPr>
                </pic:pic>
              </a:graphicData>
            </a:graphic>
          </wp:inline>
        </w:drawing>
      </w:r>
    </w:p>
    <w:bookmarkEnd w:id="32"/>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33"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p w14:paraId="262F0ACC" w14:textId="77777777" w:rsidR="001C7C6A" w:rsidRDefault="001C7C6A" w:rsidP="001C7C6A">
      <w:pPr>
        <w:spacing w:after="0"/>
      </w:pPr>
    </w:p>
    <w:p w14:paraId="3D103F61" w14:textId="1D8DA79A" w:rsidR="001C7C6A" w:rsidRPr="001C7C6A" w:rsidRDefault="001C7C6A" w:rsidP="00FB2067">
      <w:pPr>
        <w:pStyle w:val="Ttulo3"/>
      </w:pPr>
      <w:bookmarkStart w:id="34" w:name="_Toc179928441"/>
      <w:r w:rsidRPr="001C7C6A">
        <w:t>1.</w:t>
      </w:r>
      <w:r>
        <w:t>3</w:t>
      </w:r>
      <w:r w:rsidRPr="001C7C6A">
        <w:t>.</w:t>
      </w:r>
      <w:r w:rsidR="004C0EA9">
        <w:t>9</w:t>
      </w:r>
      <w:r w:rsidRPr="001C7C6A">
        <w:t>. Resumen</w:t>
      </w:r>
      <w:bookmarkEnd w:id="34"/>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133FDE81" w14:textId="77777777" w:rsidR="001C7C6A" w:rsidRPr="000E7F65" w:rsidRDefault="001C7C6A" w:rsidP="001C7C6A">
      <w:pPr>
        <w:spacing w:after="0"/>
      </w:pPr>
    </w:p>
    <w:bookmarkEnd w:id="33"/>
    <w:p w14:paraId="05544073" w14:textId="3DE22671" w:rsidR="000E7F65" w:rsidRDefault="000E7F65" w:rsidP="00AC061A"/>
    <w:p w14:paraId="27E98C40" w14:textId="5536D142" w:rsidR="000E7F65" w:rsidRDefault="000E7F65" w:rsidP="00AC061A"/>
    <w:p w14:paraId="3A414143" w14:textId="428240BB" w:rsidR="000E7F65" w:rsidRDefault="000E7F65" w:rsidP="00AC061A"/>
    <w:p w14:paraId="19FA18A8" w14:textId="7FC2C733" w:rsidR="00AB6113" w:rsidRDefault="00AB6113" w:rsidP="00AC061A"/>
    <w:p w14:paraId="6E60FD4A" w14:textId="697496D2" w:rsidR="00AB6113" w:rsidRDefault="00AB6113" w:rsidP="00AC061A"/>
    <w:p w14:paraId="38CAF30C" w14:textId="7CDA12BB" w:rsidR="00AB6113" w:rsidRDefault="00AB6113" w:rsidP="00AC061A"/>
    <w:p w14:paraId="550D8A97" w14:textId="031C9F2C" w:rsidR="00AB6113" w:rsidRDefault="00AB6113" w:rsidP="00AC061A"/>
    <w:p w14:paraId="7C131F3E" w14:textId="77777777" w:rsidR="00AB6113" w:rsidRPr="004F30E1" w:rsidRDefault="00AB6113" w:rsidP="00AC061A"/>
    <w:bookmarkEnd w:id="16"/>
    <w:p w14:paraId="7AA82382" w14:textId="77777777" w:rsidR="00C70DA5" w:rsidRDefault="00C70DA5">
      <w:pPr>
        <w:jc w:val="left"/>
        <w:rPr>
          <w:rFonts w:ascii="Times New Roman" w:eastAsiaTheme="majorEastAsia" w:hAnsi="Times New Roman" w:cstheme="majorBidi"/>
          <w:sz w:val="40"/>
          <w:szCs w:val="36"/>
        </w:rPr>
      </w:pPr>
      <w:r>
        <w:br w:type="page"/>
      </w:r>
    </w:p>
    <w:p w14:paraId="514050CD" w14:textId="4BF7C0B1" w:rsidR="00E604FB" w:rsidRPr="00E604FB" w:rsidRDefault="00E604FB" w:rsidP="00CB50B1">
      <w:pPr>
        <w:pStyle w:val="Ttulo1"/>
      </w:pPr>
      <w:bookmarkStart w:id="35" w:name="_Toc179928442"/>
      <w:r w:rsidRPr="00DB2704">
        <w:lastRenderedPageBreak/>
        <w:t xml:space="preserve">Tarea </w:t>
      </w:r>
      <w:r w:rsidR="00C44A4D">
        <w:t>2</w:t>
      </w:r>
      <w:r w:rsidRPr="00DB2704">
        <w:t xml:space="preserve"> - Segmentación de Clientes</w:t>
      </w:r>
      <w:bookmarkEnd w:id="35"/>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36" w:name="_Toc179928443"/>
      <w:r>
        <w:t>2</w:t>
      </w:r>
      <w:r w:rsidR="00E604FB" w:rsidRPr="00BA79E9">
        <w:t>.1. Análisis de Variables</w:t>
      </w:r>
      <w:bookmarkEnd w:id="36"/>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37" w:name="_Toc179928444"/>
      <w:r>
        <w:t>2</w:t>
      </w:r>
      <w:r w:rsidR="000C7B9B">
        <w:t>.2. Preprocesamiento</w:t>
      </w:r>
      <w:bookmarkEnd w:id="37"/>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38" w:name="_Toc179928445"/>
      <w:r>
        <w:t>2</w:t>
      </w:r>
      <w:r w:rsidR="00EE2637" w:rsidRPr="00C37DE5">
        <w:t>.2.1</w:t>
      </w:r>
      <w:r w:rsidR="00D64BFA">
        <w:t>.</w:t>
      </w:r>
      <w:r w:rsidR="00EE2637" w:rsidRPr="00C37DE5">
        <w:t xml:space="preserve"> </w:t>
      </w:r>
      <w:r w:rsidR="00C37DE5" w:rsidRPr="00C37DE5">
        <w:t>Agrupación por Productos Usados</w:t>
      </w:r>
      <w:bookmarkEnd w:id="38"/>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39" w:name="_Toc179928446"/>
      <w:r>
        <w:t>2</w:t>
      </w:r>
      <w:r w:rsidR="00C37DE5" w:rsidRPr="00C37DE5">
        <w:t>.2</w:t>
      </w:r>
      <w:r w:rsidR="00262C3C">
        <w:t>.2</w:t>
      </w:r>
      <w:r w:rsidR="00D64BFA">
        <w:t>.</w:t>
      </w:r>
      <w:r w:rsidR="00C37DE5" w:rsidRPr="00C37DE5">
        <w:t xml:space="preserve"> Número Máximo de Productos Contratados por Cliente</w:t>
      </w:r>
      <w:bookmarkEnd w:id="39"/>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40" w:name="_Toc179928447"/>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40"/>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41" w:name="_Toc179928448"/>
      <w:r>
        <w:t>2</w:t>
      </w:r>
      <w:r w:rsidR="00467EBD">
        <w:t>.2</w:t>
      </w:r>
      <w:r w:rsidR="00C37DE5" w:rsidRPr="00C37DE5">
        <w:t>.4</w:t>
      </w:r>
      <w:r w:rsidR="00D64BFA">
        <w:t>.</w:t>
      </w:r>
      <w:r w:rsidR="00C37DE5" w:rsidRPr="00C37DE5">
        <w:t xml:space="preserve"> Transformación de la Fecha de Ingreso</w:t>
      </w:r>
      <w:bookmarkEnd w:id="41"/>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42" w:name="_Toc179928449"/>
      <w:r>
        <w:t>2</w:t>
      </w:r>
      <w:r w:rsidR="00467EBD">
        <w:t>.2</w:t>
      </w:r>
      <w:r w:rsidR="00C37DE5" w:rsidRPr="00C37DE5">
        <w:t>.5</w:t>
      </w:r>
      <w:r w:rsidR="00D64BFA">
        <w:t>.</w:t>
      </w:r>
      <w:r w:rsidR="00C37DE5" w:rsidRPr="00C37DE5">
        <w:t xml:space="preserve"> Eliminación de Columnas Irrelevantes</w:t>
      </w:r>
      <w:bookmarkEnd w:id="42"/>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43" w:name="_Toc179928450"/>
      <w:r>
        <w:t>2</w:t>
      </w:r>
      <w:r w:rsidR="00467EBD">
        <w:t>.2.6</w:t>
      </w:r>
      <w:r w:rsidR="00D64BFA">
        <w:t>.</w:t>
      </w:r>
      <w:r w:rsidR="00C37DE5" w:rsidRPr="00C37DE5">
        <w:t xml:space="preserve"> Cálculo del Grado Medio de Actividad</w:t>
      </w:r>
      <w:bookmarkEnd w:id="43"/>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44" w:name="_Toc179928451"/>
      <w:r>
        <w:t>2</w:t>
      </w:r>
      <w:r w:rsidR="00467EBD">
        <w:t>.2</w:t>
      </w:r>
      <w:r w:rsidR="00C37DE5" w:rsidRPr="00C37DE5">
        <w:t>.7</w:t>
      </w:r>
      <w:r w:rsidR="00D64BFA">
        <w:t>.</w:t>
      </w:r>
      <w:r w:rsidR="00C37DE5" w:rsidRPr="00C37DE5">
        <w:t xml:space="preserve"> Limpieza de Variables Finales</w:t>
      </w:r>
      <w:bookmarkEnd w:id="44"/>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45" w:name="_Toc179928452"/>
      <w:r>
        <w:t>2</w:t>
      </w:r>
      <w:r w:rsidR="00227CA9" w:rsidRPr="00D64BFA">
        <w:t>.3. Matriz de Correlación y Variables Altamente Correlacionadas</w:t>
      </w:r>
      <w:bookmarkEnd w:id="45"/>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46" w:name="_Toc179928453"/>
      <w:r>
        <w:t>2</w:t>
      </w:r>
      <w:r w:rsidR="00227CA9" w:rsidRPr="00227CA9">
        <w:t>.</w:t>
      </w:r>
      <w:r w:rsidR="00227CA9">
        <w:t>4.</w:t>
      </w:r>
      <w:r w:rsidR="00227CA9" w:rsidRPr="00227CA9">
        <w:t xml:space="preserve"> Estandarización de las Variables Numéricas</w:t>
      </w:r>
      <w:bookmarkEnd w:id="46"/>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0CB4EC4" w14:textId="21740CA9" w:rsidR="00D64BFA"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5526" cy="1610406"/>
                    </a:xfrm>
                    <a:prstGeom prst="rect">
                      <a:avLst/>
                    </a:prstGeom>
                  </pic:spPr>
                </pic:pic>
              </a:graphicData>
            </a:graphic>
          </wp:inline>
        </w:drawing>
      </w:r>
    </w:p>
    <w:p w14:paraId="7C166317" w14:textId="77777777" w:rsidR="00D64BFA" w:rsidRPr="00E604FB" w:rsidRDefault="00D64BFA" w:rsidP="00CB50B1"/>
    <w:p w14:paraId="74D0680F" w14:textId="73A34783" w:rsidR="001A56C3" w:rsidRPr="001A56C3" w:rsidRDefault="00C44A4D" w:rsidP="00CB50B1">
      <w:pPr>
        <w:pStyle w:val="Ttulo2"/>
      </w:pPr>
      <w:bookmarkStart w:id="47" w:name="_Toc179928454"/>
      <w:r>
        <w:t>2</w:t>
      </w:r>
      <w:r w:rsidR="001A56C3">
        <w:t>.</w:t>
      </w:r>
      <w:r w:rsidR="00D64BFA">
        <w:t>5</w:t>
      </w:r>
      <w:r w:rsidR="001A56C3" w:rsidRPr="001A56C3">
        <w:t xml:space="preserve">. Ejecución del </w:t>
      </w:r>
      <w:proofErr w:type="spellStart"/>
      <w:r w:rsidR="001A56C3" w:rsidRPr="001A56C3">
        <w:t>Clustering</w:t>
      </w:r>
      <w:bookmarkEnd w:id="47"/>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48" w:name="_Toc179928455"/>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48"/>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49" w:name="_Toc179928456"/>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49"/>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50" w:name="_Toc179928457"/>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50"/>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321D69" w:rsidRDefault="00321D69" w:rsidP="00CB50B1">
      <w:r w:rsidRPr="00321D69">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321D69" w:rsidRDefault="00321D69" w:rsidP="00CB50B1">
      <w:r w:rsidRPr="00321D69">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321D69" w:rsidRDefault="00321D69" w:rsidP="00CB50B1">
      <w:r w:rsidRPr="00321D69">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321D69" w:rsidRDefault="00321D69" w:rsidP="00CB50B1">
      <w:r w:rsidRPr="00321D69">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321D69" w:rsidRDefault="00321D69" w:rsidP="00CB50B1">
      <w:r w:rsidRPr="00321D69">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321D69" w:rsidRDefault="00321D69" w:rsidP="00CB50B1">
      <w:r w:rsidRPr="00321D69">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51" w:name="_Toc179928458"/>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51"/>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52" w:name="_Toc179928459"/>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52"/>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53" w:name="_Toc179928460"/>
      <w:r>
        <w:t>2</w:t>
      </w:r>
      <w:r w:rsidR="00F6426E">
        <w:t>.</w:t>
      </w:r>
      <w:r w:rsidR="004B644A">
        <w:t>6</w:t>
      </w:r>
      <w:r w:rsidR="00F6426E">
        <w:t>.</w:t>
      </w:r>
      <w:r w:rsidR="00D30CB5" w:rsidRPr="00D30CB5">
        <w:t xml:space="preserve">1. Selección del Número de </w:t>
      </w:r>
      <w:proofErr w:type="spellStart"/>
      <w:r w:rsidR="00D30CB5" w:rsidRPr="00D30CB5">
        <w:t>Clusters</w:t>
      </w:r>
      <w:bookmarkEnd w:id="53"/>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Directora General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54" w:name="_Toc179928461"/>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54"/>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55" w:name="_Toc179928462"/>
      <w:r>
        <w:t>2</w:t>
      </w:r>
      <w:r w:rsidR="00F6426E">
        <w:t>.</w:t>
      </w:r>
      <w:r w:rsidR="009B10FD">
        <w:t>6</w:t>
      </w:r>
      <w:r w:rsidR="00F6426E">
        <w:t>.</w:t>
      </w:r>
      <w:r w:rsidR="00D30CB5" w:rsidRPr="00D30CB5">
        <w:t xml:space="preserve">3. Interpretación de los </w:t>
      </w:r>
      <w:proofErr w:type="spellStart"/>
      <w:r w:rsidR="00D30CB5" w:rsidRPr="00D30CB5">
        <w:t>Clusters</w:t>
      </w:r>
      <w:bookmarkEnd w:id="55"/>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77777777" w:rsidR="00D30CB5" w:rsidRPr="00D30CB5" w:rsidRDefault="00D30CB5" w:rsidP="00CB50B1">
      <w:pPr>
        <w:pStyle w:val="Prrafodelista"/>
        <w:numPr>
          <w:ilvl w:val="0"/>
          <w:numId w:val="13"/>
        </w:numPr>
      </w:pPr>
      <w:r w:rsidRPr="00D30CB5">
        <w:t>Estrategias: Desarrollar programas educativos financieros y promociones adaptadas a sus necesidades.</w:t>
      </w:r>
    </w:p>
    <w:p w14:paraId="33FCED68" w14:textId="77777777" w:rsidR="00D30CB5" w:rsidRPr="00D30CB5" w:rsidRDefault="00D30CB5" w:rsidP="00CB50B1">
      <w:proofErr w:type="spellStart"/>
      <w:r w:rsidRPr="00D30CB5">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lastRenderedPageBreak/>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3247628D"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779C78D0" w14:textId="77777777" w:rsidR="00C44A4D" w:rsidRPr="00D30CB5" w:rsidRDefault="00C44A4D" w:rsidP="00C44A4D">
      <w:pPr>
        <w:spacing w:after="0"/>
      </w:pPr>
    </w:p>
    <w:p w14:paraId="7867DDFA" w14:textId="5218F29D" w:rsidR="00D30CB5" w:rsidRPr="00D30CB5" w:rsidRDefault="00C44A4D" w:rsidP="00FB2067">
      <w:pPr>
        <w:pStyle w:val="Ttulo3"/>
      </w:pPr>
      <w:bookmarkStart w:id="56" w:name="_Toc179928463"/>
      <w:r>
        <w:t>2</w:t>
      </w:r>
      <w:r w:rsidR="00F6426E">
        <w:t>.</w:t>
      </w:r>
      <w:r w:rsidR="009B10FD">
        <w:t>6</w:t>
      </w:r>
      <w:r w:rsidR="00F6426E">
        <w:t>.</w:t>
      </w:r>
      <w:r w:rsidR="00D30CB5" w:rsidRPr="00D30CB5">
        <w:t>4. Análisis de la Importancia de Características</w:t>
      </w:r>
      <w:bookmarkEnd w:id="56"/>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1F6730EF"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7C749D72" w14:textId="5D15F740" w:rsidR="000A75C2" w:rsidRDefault="00890FDE" w:rsidP="000A75C2">
      <w:pPr>
        <w:pStyle w:val="Ttulo1"/>
      </w:pPr>
      <w:bookmarkStart w:id="57" w:name="_Toc179928464"/>
      <w:r>
        <w:lastRenderedPageBreak/>
        <w:t xml:space="preserve">Tarea 3 </w:t>
      </w:r>
      <w:r w:rsidR="000A75C2">
        <w:t>–</w:t>
      </w:r>
      <w:r>
        <w:t xml:space="preserve"> Recomendación</w:t>
      </w:r>
      <w:bookmarkEnd w:id="57"/>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58" w:name="_Toc179928465"/>
      <w:r>
        <w:t>3.1</w:t>
      </w:r>
      <w:r w:rsidRPr="000A75C2">
        <w:t xml:space="preserve">. </w:t>
      </w:r>
      <w:r>
        <w:t>Enfoque del Modelo y Variable Target</w:t>
      </w:r>
      <w:bookmarkEnd w:id="58"/>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59" w:name="_Toc179928466"/>
      <w:r w:rsidRPr="000A75C2">
        <w:lastRenderedPageBreak/>
        <w:t>3.</w:t>
      </w:r>
      <w:r>
        <w:t>2.</w:t>
      </w:r>
      <w:r w:rsidRPr="000A75C2">
        <w:t xml:space="preserve"> Generación del modelo</w:t>
      </w:r>
      <w:bookmarkEnd w:id="59"/>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60" w:name="_Toc179928467"/>
      <w:r w:rsidRPr="000A75C2">
        <w:t>3.2</w:t>
      </w:r>
      <w:r>
        <w:t>.1.</w:t>
      </w:r>
      <w:r w:rsidRPr="000A75C2">
        <w:t xml:space="preserve"> </w:t>
      </w:r>
      <w:r w:rsidR="00265103" w:rsidRPr="000A75C2">
        <w:t>Filtrado y preprocesamiento</w:t>
      </w:r>
      <w:bookmarkEnd w:id="60"/>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61" w:name="_Toc179928468"/>
      <w:r>
        <w:t>3.2.2.</w:t>
      </w:r>
      <w:r w:rsidR="000A75C2" w:rsidRPr="000A75C2">
        <w:t xml:space="preserve"> Matriz de correlación y eliminación de variables</w:t>
      </w:r>
      <w:bookmarkEnd w:id="61"/>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62" w:name="_Toc179928469"/>
      <w:r w:rsidRPr="000A75C2">
        <w:t>3.</w:t>
      </w:r>
      <w:r w:rsidR="00265103">
        <w:t>2.3.</w:t>
      </w:r>
      <w:r w:rsidRPr="000A75C2">
        <w:t xml:space="preserve"> Preparación de los datos para el modelo</w:t>
      </w:r>
      <w:bookmarkEnd w:id="62"/>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un ratio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63" w:name="_Toc179928470"/>
      <w:r w:rsidRPr="000A75C2">
        <w:t>3.</w:t>
      </w:r>
      <w:r w:rsidR="00265103">
        <w:t>2.4.</w:t>
      </w:r>
      <w:r w:rsidRPr="000A75C2">
        <w:t xml:space="preserve"> Codificación y escalado</w:t>
      </w:r>
      <w:bookmarkEnd w:id="63"/>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64" w:name="_Toc179928471"/>
      <w:r w:rsidRPr="000A75C2">
        <w:t>3.</w:t>
      </w:r>
      <w:r w:rsidR="00265103">
        <w:t>2.5.</w:t>
      </w:r>
      <w:r w:rsidRPr="000A75C2">
        <w:t xml:space="preserve"> Separación de los datos en Train y Test</w:t>
      </w:r>
      <w:bookmarkEnd w:id="64"/>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65" w:name="_Toc179928472"/>
      <w:r>
        <w:t xml:space="preserve">3.2.6. </w:t>
      </w:r>
      <w:r w:rsidRPr="00264D04">
        <w:t xml:space="preserve">Selección del Modelo: </w:t>
      </w:r>
      <w:proofErr w:type="spellStart"/>
      <w:r w:rsidRPr="00264D04">
        <w:t>XGBoost</w:t>
      </w:r>
      <w:bookmarkEnd w:id="65"/>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66" w:name="_Toc179928473"/>
      <w:r>
        <w:t>3.3.</w:t>
      </w:r>
      <w:r w:rsidRPr="005D4F2B">
        <w:t xml:space="preserve"> Evaluación del Modelo</w:t>
      </w:r>
      <w:bookmarkEnd w:id="66"/>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67" w:name="_Toc179928474"/>
      <w:r>
        <w:t>3.3.</w:t>
      </w:r>
      <w:r w:rsidRPr="005D4F2B">
        <w:t>1</w:t>
      </w:r>
      <w:r>
        <w:t>.</w:t>
      </w:r>
      <w:r w:rsidRPr="005D4F2B">
        <w:t xml:space="preserve"> Predicciones y Cálculo de Métricas</w:t>
      </w:r>
      <w:bookmarkEnd w:id="67"/>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68" w:name="_Toc179928475"/>
      <w:r>
        <w:t>3.3.2.</w:t>
      </w:r>
      <w:r w:rsidRPr="005D4F2B">
        <w:t xml:space="preserve"> Matriz de Confusión</w:t>
      </w:r>
      <w:bookmarkEnd w:id="68"/>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69" w:name="_Toc179928476"/>
      <w:r>
        <w:t>3</w:t>
      </w:r>
      <w:r w:rsidRPr="005D4F2B">
        <w:t>.3</w:t>
      </w:r>
      <w:r>
        <w:t>.3.</w:t>
      </w:r>
      <w:r w:rsidRPr="005D4F2B">
        <w:t xml:space="preserve"> Curva ROC AUC</w:t>
      </w:r>
      <w:bookmarkEnd w:id="69"/>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70" w:name="_Toc179928477"/>
      <w:r>
        <w:t>3.3.4.</w:t>
      </w:r>
      <w:r w:rsidRPr="005D4F2B">
        <w:t xml:space="preserve"> Importancia de las Características</w:t>
      </w:r>
      <w:bookmarkEnd w:id="70"/>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71" w:name="_Toc179928478"/>
      <w:r>
        <w:t xml:space="preserve">3.4. </w:t>
      </w:r>
      <w:r w:rsidR="005D4F2B" w:rsidRPr="005D4F2B">
        <w:t>Predicciones para Clientes sin Tarjeta de Crédito</w:t>
      </w:r>
      <w:bookmarkEnd w:id="71"/>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72" w:name="_Toc179928479"/>
      <w:r>
        <w:t xml:space="preserve">3.4.1. </w:t>
      </w:r>
      <w:r w:rsidRPr="00FA7591">
        <w:t>Análisis de la Distribución de Probabilidades</w:t>
      </w:r>
      <w:bookmarkEnd w:id="72"/>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2CFFA93">
            <wp:extent cx="4915326" cy="3406435"/>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15326" cy="3406435"/>
                    </a:xfrm>
                    <a:prstGeom prst="rect">
                      <a:avLst/>
                    </a:prstGeom>
                  </pic:spPr>
                </pic:pic>
              </a:graphicData>
            </a:graphic>
          </wp:inline>
        </w:drawing>
      </w:r>
    </w:p>
    <w:p w14:paraId="682E693E" w14:textId="16D80E5B" w:rsidR="00FA7591" w:rsidRPr="00FA7591" w:rsidRDefault="00FA7591" w:rsidP="00FA7591">
      <w:pPr>
        <w:pStyle w:val="Ttulo3"/>
      </w:pPr>
      <w:bookmarkStart w:id="73" w:name="_Toc179928480"/>
      <w:r>
        <w:t xml:space="preserve">3.4.2. </w:t>
      </w:r>
      <w:r w:rsidRPr="00FA7591">
        <w:t>Identificación de Clientes con Mayor Probabilidad</w:t>
      </w:r>
      <w:bookmarkEnd w:id="73"/>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23780652">
            <wp:extent cx="4701539" cy="3390900"/>
            <wp:effectExtent l="0" t="0" r="444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14751"/>
                    <a:stretch/>
                  </pic:blipFill>
                  <pic:spPr bwMode="auto">
                    <a:xfrm>
                      <a:off x="0" y="0"/>
                      <a:ext cx="4701947" cy="3391194"/>
                    </a:xfrm>
                    <a:prstGeom prst="rect">
                      <a:avLst/>
                    </a:prstGeom>
                    <a:ln>
                      <a:noFill/>
                    </a:ln>
                    <a:extLst>
                      <a:ext uri="{53640926-AAD7-44D8-BBD7-CCE9431645EC}">
                        <a14:shadowObscured xmlns:a14="http://schemas.microsoft.com/office/drawing/2010/main"/>
                      </a:ext>
                    </a:extLst>
                  </pic:spPr>
                </pic:pic>
              </a:graphicData>
            </a:graphic>
          </wp:inline>
        </w:drawing>
      </w:r>
    </w:p>
    <w:p w14:paraId="250E2875" w14:textId="4E973588" w:rsid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19ED6FA9" w14:textId="77777777" w:rsidR="00377DA2" w:rsidRPr="00FA7591" w:rsidRDefault="00377DA2" w:rsidP="00FA7591"/>
    <w:p w14:paraId="307C5AF0" w14:textId="77777777" w:rsidR="00FA7591" w:rsidRPr="00FA7591" w:rsidRDefault="00FA7591" w:rsidP="00FA7591">
      <w:r w:rsidRPr="00FA7591">
        <w:lastRenderedPageBreak/>
        <w:t>Resultados de la Selección</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74" w:name="_Toc179928481"/>
      <w:r>
        <w:t>3</w:t>
      </w:r>
      <w:r w:rsidR="00377DA2" w:rsidRPr="00377DA2">
        <w:t>.5. Recomendación de Productos de Inversión y Ahorro</w:t>
      </w:r>
      <w:bookmarkEnd w:id="74"/>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75" w:name="_Toc179928482"/>
      <w:r>
        <w:t>3</w:t>
      </w:r>
      <w:r w:rsidR="00377DA2" w:rsidRPr="00377DA2">
        <w:t>.5.1. Producto Representativo de Ahorro/Inversión</w:t>
      </w:r>
      <w:bookmarkEnd w:id="75"/>
    </w:p>
    <w:p w14:paraId="0B8F526F" w14:textId="259F32A5" w:rsidR="00377DA2" w:rsidRDefault="00377DA2" w:rsidP="00377DA2">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6766A5A7" w14:textId="77777777" w:rsidR="00377DA2" w:rsidRPr="00377DA2" w:rsidRDefault="00377DA2" w:rsidP="00377DA2">
      <w:pPr>
        <w:spacing w:after="0"/>
      </w:pPr>
    </w:p>
    <w:p w14:paraId="145A1DB4" w14:textId="3877881B" w:rsidR="00377DA2" w:rsidRPr="00377DA2" w:rsidRDefault="00EB471D" w:rsidP="00EB471D">
      <w:pPr>
        <w:pStyle w:val="Ttulo3"/>
      </w:pPr>
      <w:bookmarkStart w:id="76" w:name="_Toc179928483"/>
      <w:r>
        <w:t>3</w:t>
      </w:r>
      <w:r w:rsidR="00377DA2" w:rsidRPr="00377DA2">
        <w:t>.5.2. Adaptabilidad del Modelo</w:t>
      </w:r>
      <w:bookmarkEnd w:id="76"/>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055148E5" w14:textId="687D1287"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2B43061D" w14:textId="62B28F7B" w:rsidR="00377DA2" w:rsidRDefault="00377DA2" w:rsidP="00377DA2"/>
    <w:p w14:paraId="77375286" w14:textId="77777777" w:rsidR="007014B0" w:rsidRDefault="007014B0" w:rsidP="00377DA2"/>
    <w:p w14:paraId="6841D229" w14:textId="77777777" w:rsidR="00377DA2" w:rsidRPr="00377DA2" w:rsidRDefault="00377DA2" w:rsidP="00377DA2"/>
    <w:p w14:paraId="1A663CEE" w14:textId="31C76038" w:rsidR="00377DA2" w:rsidRPr="00377DA2" w:rsidRDefault="004C0EA9" w:rsidP="00377DA2">
      <w:pPr>
        <w:pStyle w:val="Ttulo3"/>
      </w:pPr>
      <w:bookmarkStart w:id="77" w:name="_Toc179928484"/>
      <w:r>
        <w:lastRenderedPageBreak/>
        <w:t>3</w:t>
      </w:r>
      <w:r w:rsidR="00377DA2" w:rsidRPr="00377DA2">
        <w:t>.5.3. Priorización de Productos Rentables</w:t>
      </w:r>
      <w:bookmarkEnd w:id="77"/>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78" w:name="_Toc179928485"/>
      <w:r>
        <w:t>3</w:t>
      </w:r>
      <w:r w:rsidR="00377DA2" w:rsidRPr="00377DA2">
        <w:t>.5.4. Captura del Comportamiento Histórico</w:t>
      </w:r>
      <w:bookmarkEnd w:id="78"/>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79" w:name="_Toc179928486"/>
      <w:r>
        <w:t>3</w:t>
      </w:r>
      <w:r w:rsidR="00377DA2" w:rsidRPr="00377DA2">
        <w:t>.5.5. Focalización de Recursos para Futuras Campañas</w:t>
      </w:r>
      <w:bookmarkEnd w:id="79"/>
    </w:p>
    <w:p w14:paraId="7CA99A02" w14:textId="57159500" w:rsidR="00377DA2"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72020A92" w14:textId="535C809E" w:rsidR="00180F28" w:rsidRDefault="00180F28" w:rsidP="00377DA2"/>
    <w:p w14:paraId="1EBF17B9" w14:textId="36FCFC29" w:rsidR="00180F28" w:rsidRDefault="00180F28" w:rsidP="00180F28">
      <w:pPr>
        <w:pStyle w:val="Ttulo2"/>
      </w:pPr>
      <w:bookmarkStart w:id="80" w:name="_Toc179928487"/>
      <w:r>
        <w:t xml:space="preserve">3.6. </w:t>
      </w:r>
      <w:proofErr w:type="spellStart"/>
      <w:r>
        <w:t>Productivización</w:t>
      </w:r>
      <w:bookmarkEnd w:id="80"/>
      <w:proofErr w:type="spellEnd"/>
    </w:p>
    <w:p w14:paraId="22628BA3" w14:textId="40D0569C" w:rsidR="00180F28" w:rsidRPr="00180F28" w:rsidRDefault="00180F28" w:rsidP="00180F28">
      <w:pPr>
        <w:rPr>
          <w:lang w:val="en-US"/>
        </w:rPr>
      </w:pP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se </w:t>
      </w:r>
      <w:proofErr w:type="spellStart"/>
      <w:r w:rsidRPr="00180F28">
        <w:rPr>
          <w:lang w:val="en-US"/>
        </w:rPr>
        <w:t>desarrollan</w:t>
      </w:r>
      <w:proofErr w:type="spellEnd"/>
      <w:r w:rsidRPr="00180F28">
        <w:rPr>
          <w:lang w:val="en-US"/>
        </w:rPr>
        <w:t xml:space="preserve"> las </w:t>
      </w:r>
      <w:proofErr w:type="spellStart"/>
      <w:r w:rsidRPr="00180F28">
        <w:rPr>
          <w:lang w:val="en-US"/>
        </w:rPr>
        <w:t>especificaciones</w:t>
      </w:r>
      <w:proofErr w:type="spellEnd"/>
      <w:r w:rsidRPr="00180F28">
        <w:rPr>
          <w:lang w:val="en-US"/>
        </w:rPr>
        <w:t xml:space="preserve"> para la </w:t>
      </w:r>
      <w:proofErr w:type="spellStart"/>
      <w:r w:rsidRPr="00180F28">
        <w:rPr>
          <w:lang w:val="en-US"/>
        </w:rPr>
        <w:t>plataforma</w:t>
      </w:r>
      <w:proofErr w:type="spellEnd"/>
      <w:r w:rsidRPr="00180F28">
        <w:rPr>
          <w:lang w:val="en-US"/>
        </w:rPr>
        <w:t xml:space="preserve"> de </w:t>
      </w:r>
      <w:proofErr w:type="spellStart"/>
      <w:r w:rsidRPr="00180F28">
        <w:rPr>
          <w:lang w:val="en-US"/>
        </w:rPr>
        <w:t>producción</w:t>
      </w:r>
      <w:proofErr w:type="spellEnd"/>
      <w:r w:rsidRPr="00180F28">
        <w:rPr>
          <w:lang w:val="en-US"/>
        </w:rPr>
        <w:t xml:space="preserve"> que </w:t>
      </w:r>
      <w:proofErr w:type="spellStart"/>
      <w:r w:rsidRPr="00180F28">
        <w:rPr>
          <w:lang w:val="en-US"/>
        </w:rPr>
        <w:t>permitirá</w:t>
      </w:r>
      <w:proofErr w:type="spellEnd"/>
      <w:r w:rsidRPr="00180F28">
        <w:rPr>
          <w:lang w:val="en-US"/>
        </w:rPr>
        <w:t xml:space="preserve"> </w:t>
      </w:r>
      <w:proofErr w:type="spellStart"/>
      <w:r w:rsidRPr="00180F28">
        <w:rPr>
          <w:lang w:val="en-US"/>
        </w:rPr>
        <w:t>operar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a medio </w:t>
      </w:r>
      <w:proofErr w:type="spellStart"/>
      <w:r w:rsidRPr="00180F28">
        <w:rPr>
          <w:lang w:val="en-US"/>
        </w:rPr>
        <w:t>plazo</w:t>
      </w:r>
      <w:proofErr w:type="spellEnd"/>
      <w:r w:rsidRPr="00180F28">
        <w:rPr>
          <w:lang w:val="en-US"/>
        </w:rPr>
        <w:t xml:space="preserve"> </w:t>
      </w:r>
      <w:proofErr w:type="spellStart"/>
      <w:r w:rsidRPr="00180F28">
        <w:rPr>
          <w:lang w:val="en-US"/>
        </w:rPr>
        <w:t>utilizando</w:t>
      </w:r>
      <w:proofErr w:type="spellEnd"/>
      <w:r w:rsidRPr="00180F28">
        <w:rPr>
          <w:lang w:val="en-US"/>
        </w:rPr>
        <w:t xml:space="preserve"> AWS. La </w:t>
      </w:r>
      <w:proofErr w:type="spellStart"/>
      <w:r w:rsidRPr="00180F28">
        <w:rPr>
          <w:lang w:val="en-US"/>
        </w:rPr>
        <w:t>propuesta</w:t>
      </w:r>
      <w:proofErr w:type="spellEnd"/>
      <w:r w:rsidRPr="00180F28">
        <w:rPr>
          <w:lang w:val="en-US"/>
        </w:rPr>
        <w:t xml:space="preserve"> </w:t>
      </w:r>
      <w:proofErr w:type="spellStart"/>
      <w:r w:rsidRPr="00180F28">
        <w:rPr>
          <w:lang w:val="en-US"/>
        </w:rPr>
        <w:t>incluye</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almacenamiento</w:t>
      </w:r>
      <w:proofErr w:type="spellEnd"/>
      <w:r w:rsidRPr="00180F28">
        <w:rPr>
          <w:lang w:val="en-US"/>
        </w:rPr>
        <w:t xml:space="preserve"> de </w:t>
      </w:r>
      <w:proofErr w:type="spellStart"/>
      <w:r w:rsidRPr="00180F28">
        <w:rPr>
          <w:lang w:val="en-US"/>
        </w:rPr>
        <w:t>datos</w:t>
      </w:r>
      <w:proofErr w:type="spellEnd"/>
      <w:r w:rsidRPr="00180F28">
        <w:rPr>
          <w:lang w:val="en-US"/>
        </w:rPr>
        <w:t xml:space="preserve"> y </w:t>
      </w:r>
      <w:proofErr w:type="spellStart"/>
      <w:r w:rsidRPr="00180F28">
        <w:rPr>
          <w:lang w:val="en-US"/>
        </w:rPr>
        <w:t>modelos</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w:t>
      </w:r>
      <w:proofErr w:type="spellStart"/>
      <w:r w:rsidRPr="00180F28">
        <w:rPr>
          <w:lang w:val="en-US"/>
        </w:rPr>
        <w:t>el</w:t>
      </w:r>
      <w:proofErr w:type="spellEnd"/>
      <w:r w:rsidRPr="00180F28">
        <w:rPr>
          <w:lang w:val="en-US"/>
        </w:rPr>
        <w:t xml:space="preserve"> </w:t>
      </w:r>
      <w:proofErr w:type="spellStart"/>
      <w:r w:rsidRPr="00180F28">
        <w:rPr>
          <w:lang w:val="en-US"/>
        </w:rPr>
        <w:t>uso</w:t>
      </w:r>
      <w:proofErr w:type="spellEnd"/>
      <w:r w:rsidRPr="00180F28">
        <w:rPr>
          <w:lang w:val="en-US"/>
        </w:rPr>
        <w:t xml:space="preserve"> de Amazon </w:t>
      </w:r>
      <w:proofErr w:type="spellStart"/>
      <w:r w:rsidRPr="00180F28">
        <w:rPr>
          <w:lang w:val="en-US"/>
        </w:rPr>
        <w:t>SageMaker</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del </w:t>
      </w:r>
      <w:proofErr w:type="spellStart"/>
      <w:r w:rsidRPr="00180F28">
        <w:rPr>
          <w:lang w:val="en-US"/>
        </w:rPr>
        <w:t>modelo</w:t>
      </w:r>
      <w:proofErr w:type="spellEnd"/>
      <w:r w:rsidRPr="00180F28">
        <w:rPr>
          <w:lang w:val="en-US"/>
        </w:rPr>
        <w:t xml:space="preserve"> y AWS Lambda para </w:t>
      </w:r>
      <w:proofErr w:type="spellStart"/>
      <w:r w:rsidRPr="00180F28">
        <w:rPr>
          <w:lang w:val="en-US"/>
        </w:rPr>
        <w:t>desplegar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p>
    <w:p w14:paraId="070B7678" w14:textId="77777777" w:rsidR="00180F28" w:rsidRPr="00180F28" w:rsidRDefault="00180F28" w:rsidP="00180F28">
      <w:pPr>
        <w:rPr>
          <w:b/>
          <w:bCs/>
          <w:lang w:val="en-US"/>
        </w:rPr>
      </w:pPr>
      <w:proofErr w:type="spellStart"/>
      <w:r w:rsidRPr="00180F28">
        <w:rPr>
          <w:b/>
          <w:bCs/>
          <w:lang w:val="en-US"/>
        </w:rPr>
        <w:t>Metodología</w:t>
      </w:r>
      <w:proofErr w:type="spellEnd"/>
      <w:r w:rsidRPr="00180F28">
        <w:rPr>
          <w:b/>
          <w:bCs/>
          <w:lang w:val="en-US"/>
        </w:rPr>
        <w:t xml:space="preserve"> </w:t>
      </w:r>
      <w:proofErr w:type="spellStart"/>
      <w:r w:rsidRPr="00180F28">
        <w:rPr>
          <w:b/>
          <w:bCs/>
          <w:lang w:val="en-US"/>
        </w:rPr>
        <w:t>Propuesta</w:t>
      </w:r>
      <w:proofErr w:type="spellEnd"/>
      <w:r w:rsidRPr="00180F28">
        <w:rPr>
          <w:b/>
          <w:bCs/>
          <w:lang w:val="en-US"/>
        </w:rPr>
        <w:t>:</w:t>
      </w:r>
    </w:p>
    <w:p w14:paraId="5DCC96F5" w14:textId="4BB41B45" w:rsidR="00180F28" w:rsidRPr="00180F28" w:rsidRDefault="00180F28" w:rsidP="007A4B7C">
      <w:pPr>
        <w:pStyle w:val="Prrafodelista"/>
        <w:numPr>
          <w:ilvl w:val="0"/>
          <w:numId w:val="106"/>
        </w:numPr>
        <w:rPr>
          <w:b/>
          <w:bCs/>
          <w:lang w:val="en-US"/>
        </w:rPr>
      </w:pPr>
      <w:bookmarkStart w:id="81" w:name="Xd95303325909a636416bf3f7c7385fdd61c6555"/>
      <w:r w:rsidRPr="00180F28">
        <w:rPr>
          <w:b/>
          <w:bCs/>
          <w:lang w:val="en-US"/>
        </w:rPr>
        <w:t xml:space="preserve">Ingesta y </w:t>
      </w:r>
      <w:proofErr w:type="spellStart"/>
      <w:r w:rsidRPr="00180F28">
        <w:rPr>
          <w:b/>
          <w:bCs/>
          <w:lang w:val="en-US"/>
        </w:rPr>
        <w:t>Almacenamiento</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76523392" w14:textId="52023C9F" w:rsidR="00180F28" w:rsidRPr="00180F28" w:rsidRDefault="00180F28" w:rsidP="00180F28">
      <w:pPr>
        <w:rPr>
          <w:lang w:val="en-US"/>
        </w:rPr>
      </w:pPr>
      <w:proofErr w:type="spellStart"/>
      <w:r w:rsidRPr="00180F28">
        <w:rPr>
          <w:b/>
          <w:bCs/>
          <w:lang w:val="en-US"/>
        </w:rPr>
        <w:t>Almacenamiento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Amazon S3:</w:t>
      </w:r>
      <w:r>
        <w:rPr>
          <w:lang w:val="en-US"/>
        </w:rPr>
        <w:t xml:space="preserve"> </w:t>
      </w:r>
      <w:r w:rsidRPr="00180F28">
        <w:rPr>
          <w:lang w:val="en-US"/>
        </w:rPr>
        <w:t xml:space="preserve">Se </w:t>
      </w:r>
      <w:proofErr w:type="spellStart"/>
      <w:r w:rsidRPr="00180F28">
        <w:rPr>
          <w:lang w:val="en-US"/>
        </w:rPr>
        <w:t>organizar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buckets y </w:t>
      </w:r>
      <w:proofErr w:type="spellStart"/>
      <w:r w:rsidRPr="00180F28">
        <w:rPr>
          <w:lang w:val="en-US"/>
        </w:rPr>
        <w:t>carpetas</w:t>
      </w:r>
      <w:proofErr w:type="spellEnd"/>
      <w:r w:rsidRPr="00180F28">
        <w:rPr>
          <w:lang w:val="en-US"/>
        </w:rPr>
        <w:t xml:space="preserve"> </w:t>
      </w:r>
      <w:proofErr w:type="spellStart"/>
      <w:r w:rsidRPr="00180F28">
        <w:rPr>
          <w:lang w:val="en-US"/>
        </w:rPr>
        <w:t>lógicas</w:t>
      </w:r>
      <w:proofErr w:type="spellEnd"/>
      <w:r w:rsidRPr="00180F28">
        <w:rPr>
          <w:lang w:val="en-US"/>
        </w:rPr>
        <w:t xml:space="preserve"> para </w:t>
      </w:r>
      <w:proofErr w:type="spellStart"/>
      <w:r w:rsidRPr="00180F28">
        <w:rPr>
          <w:lang w:val="en-US"/>
        </w:rPr>
        <w:t>facilitar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acceso</w:t>
      </w:r>
      <w:proofErr w:type="spellEnd"/>
      <w:r w:rsidRPr="00180F28">
        <w:rPr>
          <w:lang w:val="en-US"/>
        </w:rPr>
        <w:t xml:space="preserve"> y la </w:t>
      </w:r>
      <w:proofErr w:type="spellStart"/>
      <w:r w:rsidRPr="00180F28">
        <w:rPr>
          <w:lang w:val="en-US"/>
        </w:rPr>
        <w:t>gestión</w:t>
      </w:r>
      <w:proofErr w:type="spellEnd"/>
      <w:r w:rsidRPr="00180F28">
        <w:rPr>
          <w:lang w:val="en-US"/>
        </w:rPr>
        <w:t xml:space="preserve">. </w:t>
      </w:r>
      <w:proofErr w:type="spellStart"/>
      <w:r w:rsidRPr="00180F28">
        <w:rPr>
          <w:lang w:val="en-US"/>
        </w:rPr>
        <w:t>Todos</w:t>
      </w:r>
      <w:proofErr w:type="spellEnd"/>
      <w:r w:rsidRPr="00180F28">
        <w:rPr>
          <w:lang w:val="en-US"/>
        </w:rPr>
        <w:t xml:space="preserve"> los </w:t>
      </w:r>
      <w:proofErr w:type="spellStart"/>
      <w:r w:rsidRPr="00180F28">
        <w:rPr>
          <w:lang w:val="en-US"/>
        </w:rPr>
        <w:t>datos</w:t>
      </w:r>
      <w:proofErr w:type="spellEnd"/>
      <w:r w:rsidRPr="00180F28">
        <w:rPr>
          <w:lang w:val="en-US"/>
        </w:rPr>
        <w:t xml:space="preserve"> de </w:t>
      </w:r>
      <w:proofErr w:type="spellStart"/>
      <w:r w:rsidRPr="00180F28">
        <w:rPr>
          <w:lang w:val="en-US"/>
        </w:rPr>
        <w:t>actividad</w:t>
      </w:r>
      <w:proofErr w:type="spellEnd"/>
      <w:r w:rsidRPr="00180F28">
        <w:rPr>
          <w:lang w:val="en-US"/>
        </w:rPr>
        <w:t xml:space="preserve"> </w:t>
      </w:r>
      <w:proofErr w:type="spellStart"/>
      <w:r w:rsidRPr="00180F28">
        <w:rPr>
          <w:lang w:val="en-US"/>
        </w:rPr>
        <w:t>comercial</w:t>
      </w:r>
      <w:proofErr w:type="spellEnd"/>
      <w:r w:rsidRPr="00180F28">
        <w:rPr>
          <w:lang w:val="en-US"/>
        </w:rPr>
        <w:t xml:space="preserve">, </w:t>
      </w:r>
      <w:proofErr w:type="spellStart"/>
      <w:r w:rsidRPr="00180F28">
        <w:rPr>
          <w:lang w:val="en-US"/>
        </w:rPr>
        <w:t>productos</w:t>
      </w:r>
      <w:proofErr w:type="spellEnd"/>
      <w:r w:rsidRPr="00180F28">
        <w:rPr>
          <w:lang w:val="en-US"/>
        </w:rPr>
        <w:t xml:space="preserve"> y </w:t>
      </w:r>
      <w:proofErr w:type="spellStart"/>
      <w:r w:rsidRPr="00180F28">
        <w:rPr>
          <w:lang w:val="en-US"/>
        </w:rPr>
        <w:t>sociodemografic</w:t>
      </w:r>
      <w:proofErr w:type="spellEnd"/>
      <w:r w:rsidRPr="00180F28">
        <w:rPr>
          <w:lang w:val="en-US"/>
        </w:rPr>
        <w:t xml:space="preserve"> se </w:t>
      </w:r>
      <w:proofErr w:type="spellStart"/>
      <w:r w:rsidRPr="00180F28">
        <w:rPr>
          <w:lang w:val="en-US"/>
        </w:rPr>
        <w:t>almacenan</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formatos</w:t>
      </w:r>
      <w:proofErr w:type="spellEnd"/>
      <w:r w:rsidRPr="00180F28">
        <w:rPr>
          <w:lang w:val="en-US"/>
        </w:rPr>
        <w:t xml:space="preserve"> </w:t>
      </w:r>
      <w:proofErr w:type="spellStart"/>
      <w:r w:rsidRPr="00180F28">
        <w:rPr>
          <w:lang w:val="en-US"/>
        </w:rPr>
        <w:t>optimizados</w:t>
      </w:r>
      <w:proofErr w:type="spellEnd"/>
      <w:r w:rsidRPr="00180F28">
        <w:rPr>
          <w:lang w:val="en-US"/>
        </w:rPr>
        <w:t xml:space="preserve"> </w:t>
      </w:r>
      <w:proofErr w:type="spellStart"/>
      <w:r w:rsidRPr="00180F28">
        <w:rPr>
          <w:lang w:val="en-US"/>
        </w:rPr>
        <w:t>como</w:t>
      </w:r>
      <w:proofErr w:type="spellEnd"/>
      <w:r w:rsidRPr="00180F28">
        <w:rPr>
          <w:lang w:val="en-US"/>
        </w:rPr>
        <w:t xml:space="preserve"> Parquet o CSV. El </w:t>
      </w:r>
      <w:proofErr w:type="spellStart"/>
      <w:r w:rsidRPr="00180F28">
        <w:rPr>
          <w:lang w:val="en-US"/>
        </w:rPr>
        <w:t>nombre</w:t>
      </w:r>
      <w:proofErr w:type="spellEnd"/>
      <w:r w:rsidRPr="00180F28">
        <w:rPr>
          <w:lang w:val="en-US"/>
        </w:rPr>
        <w:t xml:space="preserve"> del bucket de S3 es easy-money-project-bucket y se </w:t>
      </w:r>
      <w:proofErr w:type="spellStart"/>
      <w:r w:rsidRPr="00180F28">
        <w:rPr>
          <w:lang w:val="en-US"/>
        </w:rPr>
        <w:t>puede</w:t>
      </w:r>
      <w:proofErr w:type="spellEnd"/>
      <w:r w:rsidRPr="00180F28">
        <w:rPr>
          <w:lang w:val="en-US"/>
        </w:rPr>
        <w:t xml:space="preserve"> acceder a los </w:t>
      </w:r>
      <w:proofErr w:type="spellStart"/>
      <w:r w:rsidRPr="00180F28">
        <w:rPr>
          <w:lang w:val="en-US"/>
        </w:rPr>
        <w:t>archivos</w:t>
      </w:r>
      <w:proofErr w:type="spellEnd"/>
      <w:r w:rsidRPr="00180F28">
        <w:rPr>
          <w:lang w:val="en-US"/>
        </w:rPr>
        <w:t xml:space="preserve"> a </w:t>
      </w:r>
      <w:proofErr w:type="spellStart"/>
      <w:r w:rsidRPr="00180F28">
        <w:rPr>
          <w:lang w:val="en-US"/>
        </w:rPr>
        <w:t>través</w:t>
      </w:r>
      <w:proofErr w:type="spellEnd"/>
      <w:r w:rsidRPr="00180F28">
        <w:rPr>
          <w:lang w:val="en-US"/>
        </w:rPr>
        <w:t xml:space="preserve"> de una </w:t>
      </w:r>
      <w:proofErr w:type="spellStart"/>
      <w:r w:rsidRPr="00180F28">
        <w:rPr>
          <w:lang w:val="en-US"/>
        </w:rPr>
        <w:t>url</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344A4652" w14:textId="2A602AB4" w:rsidR="00180F28" w:rsidRDefault="00180F28" w:rsidP="00180F28">
      <w:pPr>
        <w:rPr>
          <w:lang w:val="en-US"/>
        </w:rPr>
      </w:pPr>
      <w:proofErr w:type="spellStart"/>
      <w:r w:rsidRPr="00180F28">
        <w:rPr>
          <w:b/>
          <w:bCs/>
          <w:lang w:val="en-US"/>
        </w:rPr>
        <w:t>Seguridad</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r>
        <w:rPr>
          <w:lang w:val="en-US"/>
        </w:rPr>
        <w:t xml:space="preserve"> </w:t>
      </w:r>
      <w:r w:rsidRPr="00180F28">
        <w:rPr>
          <w:lang w:val="en-US"/>
        </w:rPr>
        <w:t xml:space="preserve">Es </w:t>
      </w:r>
      <w:proofErr w:type="spellStart"/>
      <w:r w:rsidRPr="00180F28">
        <w:rPr>
          <w:lang w:val="en-US"/>
        </w:rPr>
        <w:t>altamente</w:t>
      </w:r>
      <w:proofErr w:type="spellEnd"/>
      <w:r w:rsidRPr="00180F28">
        <w:rPr>
          <w:lang w:val="en-US"/>
        </w:rPr>
        <w:t xml:space="preserve"> </w:t>
      </w:r>
      <w:proofErr w:type="spellStart"/>
      <w:r w:rsidRPr="00180F28">
        <w:rPr>
          <w:lang w:val="en-US"/>
        </w:rPr>
        <w:t>recomendable</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w:t>
      </w:r>
      <w:proofErr w:type="spellStart"/>
      <w:r w:rsidRPr="00180F28">
        <w:rPr>
          <w:lang w:val="en-US"/>
        </w:rPr>
        <w:t>políticas</w:t>
      </w:r>
      <w:proofErr w:type="spellEnd"/>
      <w:r w:rsidRPr="00180F28">
        <w:rPr>
          <w:lang w:val="en-US"/>
        </w:rPr>
        <w:t xml:space="preserve"> de </w:t>
      </w:r>
      <w:proofErr w:type="spellStart"/>
      <w:r w:rsidRPr="00180F28">
        <w:rPr>
          <w:lang w:val="en-US"/>
        </w:rPr>
        <w:t>acceso</w:t>
      </w:r>
      <w:proofErr w:type="spellEnd"/>
      <w:r w:rsidRPr="00180F28">
        <w:rPr>
          <w:lang w:val="en-US"/>
        </w:rPr>
        <w:t xml:space="preserve"> (IAM roles y </w:t>
      </w:r>
      <w:proofErr w:type="spellStart"/>
      <w:r w:rsidRPr="00180F28">
        <w:rPr>
          <w:lang w:val="en-US"/>
        </w:rPr>
        <w:t>políticas</w:t>
      </w:r>
      <w:proofErr w:type="spellEnd"/>
      <w:r w:rsidRPr="00180F28">
        <w:rPr>
          <w:lang w:val="en-US"/>
        </w:rPr>
        <w:t xml:space="preserve"> de bucket) para </w:t>
      </w:r>
      <w:proofErr w:type="spellStart"/>
      <w:r w:rsidRPr="00180F28">
        <w:rPr>
          <w:lang w:val="en-US"/>
        </w:rPr>
        <w:t>asegurar</w:t>
      </w:r>
      <w:proofErr w:type="spellEnd"/>
      <w:r w:rsidRPr="00180F28">
        <w:rPr>
          <w:lang w:val="en-US"/>
        </w:rPr>
        <w:t xml:space="preserve"> que solo </w:t>
      </w:r>
      <w:proofErr w:type="spellStart"/>
      <w:r w:rsidRPr="00180F28">
        <w:rPr>
          <w:lang w:val="en-US"/>
        </w:rPr>
        <w:t>usuarios</w:t>
      </w:r>
      <w:proofErr w:type="spellEnd"/>
      <w:r w:rsidRPr="00180F28">
        <w:rPr>
          <w:lang w:val="en-US"/>
        </w:rPr>
        <w:t xml:space="preserve"> y </w:t>
      </w:r>
      <w:proofErr w:type="spellStart"/>
      <w:r w:rsidRPr="00180F28">
        <w:rPr>
          <w:lang w:val="en-US"/>
        </w:rPr>
        <w:t>servicios</w:t>
      </w:r>
      <w:proofErr w:type="spellEnd"/>
      <w:r w:rsidRPr="00180F28">
        <w:rPr>
          <w:lang w:val="en-US"/>
        </w:rPr>
        <w:t xml:space="preserve"> </w:t>
      </w:r>
      <w:proofErr w:type="spellStart"/>
      <w:r w:rsidRPr="00180F28">
        <w:rPr>
          <w:lang w:val="en-US"/>
        </w:rPr>
        <w:t>autorizados</w:t>
      </w:r>
      <w:proofErr w:type="spellEnd"/>
      <w:r w:rsidRPr="00180F28">
        <w:rPr>
          <w:lang w:val="en-US"/>
        </w:rPr>
        <w:t xml:space="preserve"> </w:t>
      </w:r>
      <w:proofErr w:type="spellStart"/>
      <w:r w:rsidRPr="00180F28">
        <w:rPr>
          <w:lang w:val="en-US"/>
        </w:rPr>
        <w:t>puedan</w:t>
      </w:r>
      <w:proofErr w:type="spellEnd"/>
      <w:r w:rsidRPr="00180F28">
        <w:rPr>
          <w:lang w:val="en-US"/>
        </w:rPr>
        <w:t xml:space="preserve"> acceder a los </w:t>
      </w:r>
      <w:proofErr w:type="spellStart"/>
      <w:r w:rsidRPr="00180F28">
        <w:rPr>
          <w:lang w:val="en-US"/>
        </w:rPr>
        <w:t>datos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este</w:t>
      </w:r>
      <w:proofErr w:type="spellEnd"/>
      <w:r w:rsidRPr="00180F28">
        <w:rPr>
          <w:lang w:val="en-US"/>
        </w:rPr>
        <w:t xml:space="preserve"> </w:t>
      </w:r>
      <w:proofErr w:type="spellStart"/>
      <w:r w:rsidRPr="00180F28">
        <w:rPr>
          <w:lang w:val="en-US"/>
        </w:rPr>
        <w:t>caso</w:t>
      </w:r>
      <w:proofErr w:type="spellEnd"/>
      <w:r w:rsidRPr="00180F28">
        <w:rPr>
          <w:lang w:val="en-US"/>
        </w:rPr>
        <w:t xml:space="preserve">, no se </w:t>
      </w:r>
      <w:proofErr w:type="spellStart"/>
      <w:r w:rsidRPr="00180F28">
        <w:rPr>
          <w:lang w:val="en-US"/>
        </w:rPr>
        <w:t>implementan</w:t>
      </w:r>
      <w:proofErr w:type="spellEnd"/>
      <w:r w:rsidRPr="00180F28">
        <w:rPr>
          <w:lang w:val="en-US"/>
        </w:rPr>
        <w:t xml:space="preserve"> y se da </w:t>
      </w:r>
      <w:proofErr w:type="spellStart"/>
      <w:r w:rsidRPr="00180F28">
        <w:rPr>
          <w:lang w:val="en-US"/>
        </w:rPr>
        <w:t>acceso</w:t>
      </w:r>
      <w:proofErr w:type="spellEnd"/>
      <w:r w:rsidRPr="00180F28">
        <w:rPr>
          <w:lang w:val="en-US"/>
        </w:rPr>
        <w:t xml:space="preserve"> al bucket a </w:t>
      </w:r>
      <w:proofErr w:type="spellStart"/>
      <w:r w:rsidRPr="00180F28">
        <w:rPr>
          <w:lang w:val="en-US"/>
        </w:rPr>
        <w:t>todos</w:t>
      </w:r>
      <w:proofErr w:type="spellEnd"/>
      <w:r w:rsidRPr="00180F28">
        <w:rPr>
          <w:lang w:val="en-US"/>
        </w:rPr>
        <w:t xml:space="preserve"> los </w:t>
      </w:r>
      <w:proofErr w:type="spellStart"/>
      <w:r w:rsidRPr="00180F28">
        <w:rPr>
          <w:lang w:val="en-US"/>
        </w:rPr>
        <w:t>usuarios</w:t>
      </w:r>
      <w:proofErr w:type="spellEnd"/>
      <w:r w:rsidRPr="00180F28">
        <w:rPr>
          <w:lang w:val="en-US"/>
        </w:rPr>
        <w:t>.</w:t>
      </w:r>
      <w:bookmarkEnd w:id="81"/>
    </w:p>
    <w:p w14:paraId="46530592" w14:textId="5B438CBF" w:rsidR="00180F28" w:rsidRDefault="00180F28" w:rsidP="00180F28">
      <w:pPr>
        <w:rPr>
          <w:lang w:val="en-US"/>
        </w:rPr>
      </w:pPr>
    </w:p>
    <w:p w14:paraId="497B512E" w14:textId="77777777" w:rsidR="00180F28" w:rsidRPr="00180F28" w:rsidRDefault="00180F28" w:rsidP="00180F28">
      <w:pPr>
        <w:rPr>
          <w:lang w:val="en-US"/>
        </w:rPr>
      </w:pPr>
    </w:p>
    <w:p w14:paraId="20788365" w14:textId="77777777" w:rsidR="00180F28" w:rsidRPr="00180F28" w:rsidRDefault="00180F28" w:rsidP="00180F28">
      <w:pPr>
        <w:rPr>
          <w:b/>
          <w:bCs/>
          <w:lang w:val="en-US"/>
        </w:rPr>
      </w:pPr>
      <w:bookmarkStart w:id="82" w:name="X4faecb022ec52bb7ac9bfd001f1ac967570372c"/>
      <w:r w:rsidRPr="00180F28">
        <w:rPr>
          <w:b/>
          <w:bCs/>
          <w:lang w:val="en-US"/>
        </w:rPr>
        <w:lastRenderedPageBreak/>
        <w:t xml:space="preserve">2. </w:t>
      </w:r>
      <w:proofErr w:type="spellStart"/>
      <w:r w:rsidRPr="00180F28">
        <w:rPr>
          <w:b/>
          <w:bCs/>
          <w:lang w:val="en-US"/>
        </w:rPr>
        <w:t>Procesamiento</w:t>
      </w:r>
      <w:proofErr w:type="spellEnd"/>
      <w:r w:rsidRPr="00180F28">
        <w:rPr>
          <w:b/>
          <w:bCs/>
          <w:lang w:val="en-US"/>
        </w:rPr>
        <w:t xml:space="preserve"> y </w:t>
      </w:r>
      <w:proofErr w:type="spellStart"/>
      <w:r w:rsidRPr="00180F28">
        <w:rPr>
          <w:b/>
          <w:bCs/>
          <w:lang w:val="en-US"/>
        </w:rPr>
        <w:t>limpieza</w:t>
      </w:r>
      <w:proofErr w:type="spellEnd"/>
      <w:r w:rsidRPr="00180F28">
        <w:rPr>
          <w:b/>
          <w:bCs/>
          <w:lang w:val="en-US"/>
        </w:rPr>
        <w:t xml:space="preserve"> de </w:t>
      </w:r>
      <w:proofErr w:type="spellStart"/>
      <w:r w:rsidRPr="00180F28">
        <w:rPr>
          <w:b/>
          <w:bCs/>
          <w:lang w:val="en-US"/>
        </w:rPr>
        <w:t>Datos</w:t>
      </w:r>
      <w:proofErr w:type="spellEnd"/>
      <w:r w:rsidRPr="00180F28">
        <w:rPr>
          <w:b/>
          <w:bCs/>
          <w:lang w:val="en-US"/>
        </w:rPr>
        <w:t>:</w:t>
      </w:r>
    </w:p>
    <w:p w14:paraId="4A5577BB" w14:textId="77777777" w:rsidR="00180F28" w:rsidRPr="00180F28" w:rsidRDefault="00180F28" w:rsidP="00180F28">
      <w:pPr>
        <w:rPr>
          <w:lang w:val="en-US"/>
        </w:rPr>
      </w:pPr>
      <w:r w:rsidRPr="00180F28">
        <w:rPr>
          <w:lang w:val="en-US"/>
        </w:rPr>
        <w:t xml:space="preserve">AWS Lambda es un </w:t>
      </w:r>
      <w:proofErr w:type="spellStart"/>
      <w:r w:rsidRPr="00180F28">
        <w:rPr>
          <w:lang w:val="en-US"/>
        </w:rPr>
        <w:t>servicio</w:t>
      </w:r>
      <w:proofErr w:type="spellEnd"/>
      <w:r w:rsidRPr="00180F28">
        <w:rPr>
          <w:lang w:val="en-US"/>
        </w:rPr>
        <w:t xml:space="preserve"> de </w:t>
      </w:r>
      <w:proofErr w:type="spellStart"/>
      <w:r w:rsidRPr="00180F28">
        <w:rPr>
          <w:lang w:val="en-US"/>
        </w:rPr>
        <w:t>computación</w:t>
      </w:r>
      <w:proofErr w:type="spellEnd"/>
      <w:r w:rsidRPr="00180F28">
        <w:rPr>
          <w:lang w:val="en-US"/>
        </w:rPr>
        <w:t xml:space="preserve"> serverless que </w:t>
      </w:r>
      <w:proofErr w:type="spellStart"/>
      <w:r w:rsidRPr="00180F28">
        <w:rPr>
          <w:lang w:val="en-US"/>
        </w:rPr>
        <w:t>permite</w:t>
      </w:r>
      <w:proofErr w:type="spellEnd"/>
      <w:r w:rsidRPr="00180F28">
        <w:rPr>
          <w:lang w:val="en-US"/>
        </w:rPr>
        <w:t xml:space="preserve"> </w:t>
      </w:r>
      <w:proofErr w:type="spellStart"/>
      <w:r w:rsidRPr="00180F28">
        <w:rPr>
          <w:lang w:val="en-US"/>
        </w:rPr>
        <w:t>ejecutar</w:t>
      </w:r>
      <w:proofErr w:type="spellEnd"/>
      <w:r w:rsidRPr="00180F28">
        <w:rPr>
          <w:lang w:val="en-US"/>
        </w:rPr>
        <w:t xml:space="preserve"> </w:t>
      </w:r>
      <w:proofErr w:type="spellStart"/>
      <w:r w:rsidRPr="00180F28">
        <w:rPr>
          <w:lang w:val="en-US"/>
        </w:rPr>
        <w:t>código</w:t>
      </w:r>
      <w:proofErr w:type="spellEnd"/>
      <w:r w:rsidRPr="00180F28">
        <w:rPr>
          <w:lang w:val="en-US"/>
        </w:rPr>
        <w:t xml:space="preserve"> sin la </w:t>
      </w:r>
      <w:proofErr w:type="spellStart"/>
      <w:r w:rsidRPr="00180F28">
        <w:rPr>
          <w:lang w:val="en-US"/>
        </w:rPr>
        <w:t>necesidad</w:t>
      </w:r>
      <w:proofErr w:type="spellEnd"/>
      <w:r w:rsidRPr="00180F28">
        <w:rPr>
          <w:lang w:val="en-US"/>
        </w:rPr>
        <w:t xml:space="preserve"> de </w:t>
      </w:r>
      <w:proofErr w:type="spellStart"/>
      <w:r w:rsidRPr="00180F28">
        <w:rPr>
          <w:lang w:val="en-US"/>
        </w:rPr>
        <w:t>gestionar</w:t>
      </w:r>
      <w:proofErr w:type="spellEnd"/>
      <w:r w:rsidRPr="00180F28">
        <w:rPr>
          <w:lang w:val="en-US"/>
        </w:rPr>
        <w:t xml:space="preserve"> </w:t>
      </w:r>
      <w:proofErr w:type="spellStart"/>
      <w:r w:rsidRPr="00180F28">
        <w:rPr>
          <w:lang w:val="en-US"/>
        </w:rPr>
        <w:t>servidores</w:t>
      </w:r>
      <w:proofErr w:type="spellEnd"/>
      <w:r w:rsidRPr="00180F28">
        <w:rPr>
          <w:lang w:val="en-US"/>
        </w:rPr>
        <w:t xml:space="preserve">. Lambda es ideal para </w:t>
      </w:r>
      <w:proofErr w:type="spellStart"/>
      <w:r w:rsidRPr="00180F28">
        <w:rPr>
          <w:lang w:val="en-US"/>
        </w:rPr>
        <w:t>tareas</w:t>
      </w:r>
      <w:proofErr w:type="spellEnd"/>
      <w:r w:rsidRPr="00180F28">
        <w:rPr>
          <w:lang w:val="en-US"/>
        </w:rPr>
        <w:t xml:space="preserve"> </w:t>
      </w:r>
      <w:proofErr w:type="spellStart"/>
      <w:r w:rsidRPr="00180F28">
        <w:rPr>
          <w:lang w:val="en-US"/>
        </w:rPr>
        <w:t>pequeñas</w:t>
      </w:r>
      <w:proofErr w:type="spellEnd"/>
      <w:r w:rsidRPr="00180F28">
        <w:rPr>
          <w:lang w:val="en-US"/>
        </w:rPr>
        <w:t xml:space="preserve">, con </w:t>
      </w:r>
      <w:proofErr w:type="spellStart"/>
      <w:r w:rsidRPr="00180F28">
        <w:rPr>
          <w:lang w:val="en-US"/>
        </w:rPr>
        <w:t>tiempos</w:t>
      </w:r>
      <w:proofErr w:type="spellEnd"/>
      <w:r w:rsidRPr="00180F28">
        <w:rPr>
          <w:lang w:val="en-US"/>
        </w:rPr>
        <w:t xml:space="preserve"> de </w:t>
      </w:r>
      <w:proofErr w:type="spellStart"/>
      <w:r w:rsidRPr="00180F28">
        <w:rPr>
          <w:lang w:val="en-US"/>
        </w:rPr>
        <w:t>ejecución</w:t>
      </w:r>
      <w:proofErr w:type="spellEnd"/>
      <w:r w:rsidRPr="00180F28">
        <w:rPr>
          <w:lang w:val="en-US"/>
        </w:rPr>
        <w:t xml:space="preserve"> </w:t>
      </w:r>
      <w:proofErr w:type="spellStart"/>
      <w:r w:rsidRPr="00180F28">
        <w:rPr>
          <w:lang w:val="en-US"/>
        </w:rPr>
        <w:t>cortos</w:t>
      </w:r>
      <w:proofErr w:type="spellEnd"/>
      <w:r w:rsidRPr="00180F28">
        <w:rPr>
          <w:lang w:val="en-US"/>
        </w:rPr>
        <w:t xml:space="preserve">, y se </w:t>
      </w:r>
      <w:proofErr w:type="spellStart"/>
      <w:r w:rsidRPr="00180F28">
        <w:rPr>
          <w:lang w:val="en-US"/>
        </w:rPr>
        <w:t>escala</w:t>
      </w:r>
      <w:proofErr w:type="spellEnd"/>
      <w:r w:rsidRPr="00180F28">
        <w:rPr>
          <w:lang w:val="en-US"/>
        </w:rPr>
        <w:t xml:space="preserve"> </w:t>
      </w:r>
      <w:proofErr w:type="spellStart"/>
      <w:r w:rsidRPr="00180F28">
        <w:rPr>
          <w:lang w:val="en-US"/>
        </w:rPr>
        <w:t>automáticamente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función</w:t>
      </w:r>
      <w:proofErr w:type="spellEnd"/>
      <w:r w:rsidRPr="00180F28">
        <w:rPr>
          <w:lang w:val="en-US"/>
        </w:rPr>
        <w:t xml:space="preserve"> de la </w:t>
      </w:r>
      <w:proofErr w:type="spellStart"/>
      <w:r w:rsidRPr="00180F28">
        <w:rPr>
          <w:lang w:val="en-US"/>
        </w:rPr>
        <w:t>demanda</w:t>
      </w:r>
      <w:proofErr w:type="spellEnd"/>
      <w:r w:rsidRPr="00180F28">
        <w:rPr>
          <w:lang w:val="en-US"/>
        </w:rPr>
        <w:t>.</w:t>
      </w:r>
    </w:p>
    <w:p w14:paraId="4DB80E39" w14:textId="77777777" w:rsidR="00180F28" w:rsidRDefault="00180F28" w:rsidP="00180F28">
      <w:pPr>
        <w:rPr>
          <w:lang w:val="en-US"/>
        </w:rPr>
      </w:pPr>
      <w:r w:rsidRPr="00180F28">
        <w:rPr>
          <w:lang w:val="en-US"/>
        </w:rPr>
        <w:t xml:space="preserve">Se </w:t>
      </w:r>
      <w:proofErr w:type="spellStart"/>
      <w:r w:rsidRPr="00180F28">
        <w:rPr>
          <w:lang w:val="en-US"/>
        </w:rPr>
        <w:t>utiliza</w:t>
      </w:r>
      <w:proofErr w:type="spellEnd"/>
      <w:r w:rsidRPr="00180F28">
        <w:rPr>
          <w:lang w:val="en-US"/>
        </w:rPr>
        <w:t xml:space="preserve"> la </w:t>
      </w:r>
      <w:proofErr w:type="spellStart"/>
      <w:r w:rsidRPr="00180F28">
        <w:rPr>
          <w:lang w:val="en-US"/>
        </w:rPr>
        <w:t>función</w:t>
      </w:r>
      <w:proofErr w:type="spellEnd"/>
      <w:r w:rsidRPr="00180F28">
        <w:rPr>
          <w:lang w:val="en-US"/>
        </w:rPr>
        <w:t xml:space="preserve"> AWS Lambda para la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de los </w:t>
      </w:r>
      <w:proofErr w:type="spellStart"/>
      <w:r w:rsidRPr="00180F28">
        <w:rPr>
          <w:lang w:val="en-US"/>
        </w:rPr>
        <w:t>datos</w:t>
      </w:r>
      <w:proofErr w:type="spellEnd"/>
      <w:r w:rsidRPr="00180F28">
        <w:rPr>
          <w:lang w:val="en-US"/>
        </w:rPr>
        <w:t xml:space="preserve"> crudos. A </w:t>
      </w:r>
      <w:proofErr w:type="spellStart"/>
      <w:r w:rsidRPr="00180F28">
        <w:rPr>
          <w:lang w:val="en-US"/>
        </w:rPr>
        <w:t>partir</w:t>
      </w:r>
      <w:proofErr w:type="spellEnd"/>
      <w:r w:rsidRPr="00180F28">
        <w:rPr>
          <w:lang w:val="en-US"/>
        </w:rPr>
        <w:t xml:space="preserve"> de un script </w:t>
      </w:r>
      <w:proofErr w:type="spellStart"/>
      <w:r w:rsidRPr="00180F28">
        <w:rPr>
          <w:lang w:val="en-US"/>
        </w:rPr>
        <w:t>en</w:t>
      </w:r>
      <w:proofErr w:type="spellEnd"/>
      <w:r w:rsidRPr="00180F28">
        <w:rPr>
          <w:lang w:val="en-US"/>
        </w:rPr>
        <w:t xml:space="preserve"> Python se </w:t>
      </w:r>
      <w:proofErr w:type="spellStart"/>
      <w:r w:rsidRPr="00180F28">
        <w:rPr>
          <w:lang w:val="en-US"/>
        </w:rPr>
        <w:t>implementa</w:t>
      </w:r>
      <w:proofErr w:type="spellEnd"/>
      <w:r w:rsidRPr="00180F28">
        <w:rPr>
          <w:lang w:val="en-US"/>
        </w:rPr>
        <w:t xml:space="preserve"> la </w:t>
      </w:r>
      <w:proofErr w:type="spellStart"/>
      <w:r w:rsidRPr="00180F28">
        <w:rPr>
          <w:lang w:val="en-US"/>
        </w:rPr>
        <w:t>lógica</w:t>
      </w:r>
      <w:proofErr w:type="spellEnd"/>
      <w:r w:rsidRPr="00180F28">
        <w:rPr>
          <w:lang w:val="en-US"/>
        </w:rPr>
        <w:t xml:space="preserve"> de </w:t>
      </w:r>
      <w:proofErr w:type="spellStart"/>
      <w:r w:rsidRPr="00180F28">
        <w:rPr>
          <w:lang w:val="en-US"/>
        </w:rPr>
        <w:t>limpieza</w:t>
      </w:r>
      <w:proofErr w:type="spellEnd"/>
      <w:r w:rsidRPr="00180F28">
        <w:rPr>
          <w:lang w:val="en-US"/>
        </w:rPr>
        <w:t xml:space="preserve"> y </w:t>
      </w:r>
      <w:proofErr w:type="spellStart"/>
      <w:r w:rsidRPr="00180F28">
        <w:rPr>
          <w:lang w:val="en-US"/>
        </w:rPr>
        <w:t>transformación</w:t>
      </w:r>
      <w:proofErr w:type="spellEnd"/>
      <w:r w:rsidRPr="00180F28">
        <w:rPr>
          <w:lang w:val="en-US"/>
        </w:rPr>
        <w:t xml:space="preserve">. Se </w:t>
      </w:r>
      <w:proofErr w:type="spellStart"/>
      <w:r w:rsidRPr="00180F28">
        <w:rPr>
          <w:lang w:val="en-US"/>
        </w:rPr>
        <w:t>guardar</w:t>
      </w:r>
      <w:proofErr w:type="spellEnd"/>
      <w:r w:rsidRPr="00180F28">
        <w:rPr>
          <w:lang w:val="en-US"/>
        </w:rPr>
        <w:t xml:space="preserve"> los </w:t>
      </w:r>
      <w:proofErr w:type="spellStart"/>
      <w:r w:rsidRPr="00180F28">
        <w:rPr>
          <w:lang w:val="en-US"/>
        </w:rPr>
        <w:t>datos</w:t>
      </w:r>
      <w:proofErr w:type="spellEnd"/>
      <w:r w:rsidRPr="00180F28">
        <w:rPr>
          <w:lang w:val="en-US"/>
        </w:rPr>
        <w:t xml:space="preserve"> </w:t>
      </w:r>
      <w:proofErr w:type="spellStart"/>
      <w:r w:rsidRPr="00180F28">
        <w:rPr>
          <w:lang w:val="en-US"/>
        </w:rPr>
        <w:t>transformados</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área</w:t>
      </w:r>
      <w:proofErr w:type="spellEnd"/>
      <w:r w:rsidRPr="00180F28">
        <w:rPr>
          <w:lang w:val="en-US"/>
        </w:rPr>
        <w:t xml:space="preserve"> </w:t>
      </w:r>
      <w:proofErr w:type="spellStart"/>
      <w:r w:rsidRPr="00180F28">
        <w:rPr>
          <w:lang w:val="en-US"/>
        </w:rPr>
        <w:t>designada</w:t>
      </w:r>
      <w:proofErr w:type="spellEnd"/>
      <w:r w:rsidRPr="00180F28">
        <w:rPr>
          <w:lang w:val="en-US"/>
        </w:rPr>
        <w:t xml:space="preserve"> </w:t>
      </w:r>
      <w:proofErr w:type="spellStart"/>
      <w:r w:rsidRPr="00180F28">
        <w:rPr>
          <w:lang w:val="en-US"/>
        </w:rPr>
        <w:t>como</w:t>
      </w:r>
      <w:proofErr w:type="spellEnd"/>
      <w:r w:rsidRPr="00180F28">
        <w:rPr>
          <w:lang w:val="en-US"/>
        </w:rPr>
        <w:t xml:space="preserve"> s3://easy-money-project-bucket/feature-df_full_cleaned.parquet/ </w:t>
      </w:r>
      <w:proofErr w:type="spellStart"/>
      <w:r w:rsidRPr="00180F28">
        <w:rPr>
          <w:lang w:val="en-US"/>
        </w:rPr>
        <w:t>pudiéndose</w:t>
      </w:r>
      <w:proofErr w:type="spellEnd"/>
      <w:r w:rsidRPr="00180F28">
        <w:rPr>
          <w:lang w:val="en-US"/>
        </w:rPr>
        <w:t xml:space="preserve"> acceder a la </w:t>
      </w:r>
      <w:proofErr w:type="spellStart"/>
      <w:r w:rsidRPr="00180F28">
        <w:rPr>
          <w:lang w:val="en-US"/>
        </w:rPr>
        <w:t>misma</w:t>
      </w:r>
      <w:proofErr w:type="spellEnd"/>
      <w:r w:rsidRPr="00180F28">
        <w:rPr>
          <w:lang w:val="en-US"/>
        </w:rPr>
        <w:t xml:space="preserve"> de la </w:t>
      </w:r>
      <w:proofErr w:type="spellStart"/>
      <w:r w:rsidRPr="00180F28">
        <w:rPr>
          <w:lang w:val="en-US"/>
        </w:rPr>
        <w:t>siguiente</w:t>
      </w:r>
      <w:proofErr w:type="spellEnd"/>
      <w:r w:rsidRPr="00180F28">
        <w:rPr>
          <w:lang w:val="en-US"/>
        </w:rPr>
        <w:t xml:space="preserve"> forma:</w:t>
      </w:r>
    </w:p>
    <w:p w14:paraId="4B5D5538" w14:textId="5A8F7CEA" w:rsidR="00180F28" w:rsidRPr="00180F28" w:rsidRDefault="00180F28" w:rsidP="00180F28">
      <w:pPr>
        <w:jc w:val="left"/>
        <w:rPr>
          <w:lang w:val="en-US"/>
        </w:rPr>
      </w:pPr>
      <w:r w:rsidRPr="00180F28">
        <w:rPr>
          <w:lang w:val="en-US"/>
        </w:rPr>
        <w:t>df = pd.read_parquet("</w:t>
      </w:r>
      <w:hyperlink r:id="rId69" w:history="1">
        <w:r w:rsidRPr="00180F28">
          <w:rPr>
            <w:rStyle w:val="Hipervnculo"/>
            <w:lang w:val="en-US"/>
          </w:rPr>
          <w:t>https://easy-money-project-bucket.s3.eu-west-3.amazonaws.com/df_full_cleaned.parquet</w:t>
        </w:r>
      </w:hyperlink>
      <w:r w:rsidRPr="00180F28">
        <w:rPr>
          <w:lang w:val="en-US"/>
        </w:rPr>
        <w:t>")</w:t>
      </w:r>
      <w:bookmarkEnd w:id="82"/>
    </w:p>
    <w:p w14:paraId="569B2207" w14:textId="77777777" w:rsidR="00180F28" w:rsidRPr="00180F28" w:rsidRDefault="00180F28" w:rsidP="00180F28">
      <w:pPr>
        <w:rPr>
          <w:b/>
          <w:bCs/>
          <w:lang w:val="en-US"/>
        </w:rPr>
      </w:pPr>
      <w:bookmarkStart w:id="83" w:name="X9feaa2ecb2393102c6eed323b808b2b45f7c9de"/>
      <w:r w:rsidRPr="00180F28">
        <w:rPr>
          <w:b/>
          <w:bCs/>
          <w:lang w:val="en-US"/>
        </w:rPr>
        <w:t xml:space="preserve">3. </w:t>
      </w:r>
      <w:proofErr w:type="spellStart"/>
      <w:r w:rsidRPr="00180F28">
        <w:rPr>
          <w:b/>
          <w:bCs/>
          <w:lang w:val="en-US"/>
        </w:rPr>
        <w:t>Entrenamiento</w:t>
      </w:r>
      <w:proofErr w:type="spellEnd"/>
      <w:r w:rsidRPr="00180F28">
        <w:rPr>
          <w:b/>
          <w:bCs/>
          <w:lang w:val="en-US"/>
        </w:rPr>
        <w:t xml:space="preserve"> y </w:t>
      </w:r>
      <w:proofErr w:type="spellStart"/>
      <w:r w:rsidRPr="00180F28">
        <w:rPr>
          <w:b/>
          <w:bCs/>
          <w:lang w:val="en-US"/>
        </w:rPr>
        <w:t>Almacenamiento</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w:t>
      </w:r>
    </w:p>
    <w:p w14:paraId="692A739F" w14:textId="2439FA8A" w:rsidR="00180F28" w:rsidRPr="00180F28" w:rsidRDefault="00180F28" w:rsidP="00180F28">
      <w:pPr>
        <w:rPr>
          <w:lang w:val="en-US"/>
        </w:rPr>
      </w:pPr>
      <w:proofErr w:type="spellStart"/>
      <w:r w:rsidRPr="00180F28">
        <w:rPr>
          <w:lang w:val="en-US"/>
        </w:rPr>
        <w:t>Entrenamiento</w:t>
      </w:r>
      <w:proofErr w:type="spellEnd"/>
      <w:r w:rsidRPr="00180F28">
        <w:rPr>
          <w:lang w:val="en-US"/>
        </w:rPr>
        <w:t xml:space="preserve"> del </w:t>
      </w:r>
      <w:proofErr w:type="spellStart"/>
      <w:r w:rsidRPr="00180F28">
        <w:rPr>
          <w:lang w:val="en-US"/>
        </w:rPr>
        <w:t>Modelo</w:t>
      </w:r>
      <w:proofErr w:type="spellEnd"/>
      <w:r w:rsidRPr="00180F28">
        <w:rPr>
          <w:lang w:val="en-US"/>
        </w:rPr>
        <w:t>:</w:t>
      </w:r>
      <w:r>
        <w:rPr>
          <w:lang w:val="en-US"/>
        </w:rPr>
        <w:t xml:space="preserve"> </w:t>
      </w:r>
      <w:r w:rsidRPr="00180F28">
        <w:rPr>
          <w:lang w:val="en-US"/>
        </w:rPr>
        <w:t xml:space="preserve">Para </w:t>
      </w:r>
      <w:proofErr w:type="spellStart"/>
      <w:r w:rsidRPr="00180F28">
        <w:rPr>
          <w:lang w:val="en-US"/>
        </w:rPr>
        <w:t>entrenar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se </w:t>
      </w:r>
      <w:proofErr w:type="spellStart"/>
      <w:r w:rsidRPr="00180F28">
        <w:rPr>
          <w:lang w:val="en-US"/>
        </w:rPr>
        <w:t>utiliza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servicio</w:t>
      </w:r>
      <w:proofErr w:type="spellEnd"/>
      <w:r w:rsidRPr="00180F28">
        <w:rPr>
          <w:lang w:val="en-US"/>
        </w:rPr>
        <w:t xml:space="preserve"> Amazon </w:t>
      </w:r>
      <w:proofErr w:type="spellStart"/>
      <w:r w:rsidRPr="00180F28">
        <w:rPr>
          <w:lang w:val="en-US"/>
        </w:rPr>
        <w:t>SageMaker</w:t>
      </w:r>
      <w:proofErr w:type="spellEnd"/>
      <w:r w:rsidRPr="00180F28">
        <w:rPr>
          <w:lang w:val="en-US"/>
        </w:rPr>
        <w:t xml:space="preserve"> que </w:t>
      </w:r>
      <w:proofErr w:type="spellStart"/>
      <w:r w:rsidRPr="00180F28">
        <w:rPr>
          <w:lang w:val="en-US"/>
        </w:rPr>
        <w:t>permite</w:t>
      </w:r>
      <w:proofErr w:type="spellEnd"/>
      <w:r w:rsidRPr="00180F28">
        <w:rPr>
          <w:lang w:val="en-US"/>
        </w:rPr>
        <w:t xml:space="preserve"> </w:t>
      </w:r>
      <w:proofErr w:type="spellStart"/>
      <w:r w:rsidRPr="00180F28">
        <w:rPr>
          <w:lang w:val="en-US"/>
        </w:rPr>
        <w:t>crear</w:t>
      </w:r>
      <w:proofErr w:type="spellEnd"/>
      <w:r w:rsidRPr="00180F28">
        <w:rPr>
          <w:lang w:val="en-US"/>
        </w:rPr>
        <w:t xml:space="preserve">, </w:t>
      </w:r>
      <w:proofErr w:type="spellStart"/>
      <w:r w:rsidRPr="00180F28">
        <w:rPr>
          <w:lang w:val="en-US"/>
        </w:rPr>
        <w:t>entrenar</w:t>
      </w:r>
      <w:proofErr w:type="spellEnd"/>
      <w:r w:rsidRPr="00180F28">
        <w:rPr>
          <w:lang w:val="en-US"/>
        </w:rPr>
        <w:t xml:space="preserve"> e </w:t>
      </w:r>
      <w:proofErr w:type="spellStart"/>
      <w:r w:rsidRPr="00180F28">
        <w:rPr>
          <w:lang w:val="en-US"/>
        </w:rPr>
        <w:t>implementar</w:t>
      </w:r>
      <w:proofErr w:type="spellEnd"/>
      <w:r w:rsidRPr="00180F28">
        <w:rPr>
          <w:lang w:val="en-US"/>
        </w:rPr>
        <w:t xml:space="preserve"> </w:t>
      </w:r>
      <w:proofErr w:type="spellStart"/>
      <w:r w:rsidRPr="00180F28">
        <w:rPr>
          <w:lang w:val="en-US"/>
        </w:rPr>
        <w:t>modelos</w:t>
      </w:r>
      <w:proofErr w:type="spellEnd"/>
      <w:r w:rsidRPr="00180F28">
        <w:rPr>
          <w:lang w:val="en-US"/>
        </w:rPr>
        <w:t xml:space="preserve"> de ML a </w:t>
      </w:r>
      <w:proofErr w:type="spellStart"/>
      <w:r w:rsidRPr="00180F28">
        <w:rPr>
          <w:lang w:val="en-US"/>
        </w:rPr>
        <w:t>escala</w:t>
      </w:r>
      <w:proofErr w:type="spellEnd"/>
      <w:r w:rsidRPr="00180F28">
        <w:rPr>
          <w:lang w:val="en-US"/>
        </w:rPr>
        <w:t xml:space="preserve"> </w:t>
      </w:r>
      <w:proofErr w:type="spellStart"/>
      <w:r w:rsidRPr="00180F28">
        <w:rPr>
          <w:lang w:val="en-US"/>
        </w:rPr>
        <w:t>mediante</w:t>
      </w:r>
      <w:proofErr w:type="spellEnd"/>
      <w:r w:rsidRPr="00180F28">
        <w:rPr>
          <w:lang w:val="en-US"/>
        </w:rPr>
        <w:t xml:space="preserve"> </w:t>
      </w:r>
      <w:proofErr w:type="spellStart"/>
      <w:r w:rsidRPr="00180F28">
        <w:rPr>
          <w:lang w:val="en-US"/>
        </w:rPr>
        <w:t>herramientas</w:t>
      </w:r>
      <w:proofErr w:type="spellEnd"/>
      <w:r w:rsidRPr="00180F28">
        <w:rPr>
          <w:lang w:val="en-US"/>
        </w:rPr>
        <w:t xml:space="preserve"> </w:t>
      </w:r>
      <w:proofErr w:type="spellStart"/>
      <w:r w:rsidRPr="00180F28">
        <w:rPr>
          <w:lang w:val="en-US"/>
        </w:rPr>
        <w:t>como</w:t>
      </w:r>
      <w:proofErr w:type="spellEnd"/>
      <w:r w:rsidRPr="00180F28">
        <w:rPr>
          <w:lang w:val="en-US"/>
        </w:rPr>
        <w:t xml:space="preserve"> </w:t>
      </w:r>
      <w:proofErr w:type="spellStart"/>
      <w:r w:rsidRPr="00180F28">
        <w:rPr>
          <w:lang w:val="en-US"/>
        </w:rPr>
        <w:t>cuadernos</w:t>
      </w:r>
      <w:proofErr w:type="spellEnd"/>
      <w:r w:rsidRPr="00180F28">
        <w:rPr>
          <w:lang w:val="en-US"/>
        </w:rPr>
        <w:t xml:space="preserve">, </w:t>
      </w:r>
      <w:proofErr w:type="spellStart"/>
      <w:r w:rsidRPr="00180F28">
        <w:rPr>
          <w:lang w:val="en-US"/>
        </w:rPr>
        <w:t>depuradores</w:t>
      </w:r>
      <w:proofErr w:type="spellEnd"/>
      <w:r w:rsidRPr="00180F28">
        <w:rPr>
          <w:lang w:val="en-US"/>
        </w:rPr>
        <w:t xml:space="preserve">, </w:t>
      </w:r>
      <w:proofErr w:type="spellStart"/>
      <w:r w:rsidRPr="00180F28">
        <w:rPr>
          <w:lang w:val="en-US"/>
        </w:rPr>
        <w:t>generadores</w:t>
      </w:r>
      <w:proofErr w:type="spellEnd"/>
      <w:r w:rsidRPr="00180F28">
        <w:rPr>
          <w:lang w:val="en-US"/>
        </w:rPr>
        <w:t xml:space="preserve"> de </w:t>
      </w:r>
      <w:proofErr w:type="spellStart"/>
      <w:r w:rsidRPr="00180F28">
        <w:rPr>
          <w:lang w:val="en-US"/>
        </w:rPr>
        <w:t>perfiles</w:t>
      </w:r>
      <w:proofErr w:type="spellEnd"/>
      <w:r w:rsidRPr="00180F28">
        <w:rPr>
          <w:lang w:val="en-US"/>
        </w:rPr>
        <w:t xml:space="preserve">, pipelines, </w:t>
      </w:r>
      <w:proofErr w:type="spellStart"/>
      <w:r w:rsidRPr="00180F28">
        <w:rPr>
          <w:lang w:val="en-US"/>
        </w:rPr>
        <w:t>MLOps</w:t>
      </w:r>
      <w:proofErr w:type="spellEnd"/>
      <w:r w:rsidRPr="00180F28">
        <w:rPr>
          <w:lang w:val="en-US"/>
        </w:rPr>
        <w:t xml:space="preserve"> y </w:t>
      </w:r>
      <w:proofErr w:type="spellStart"/>
      <w:r w:rsidRPr="00180F28">
        <w:rPr>
          <w:lang w:val="en-US"/>
        </w:rPr>
        <w:t>más</w:t>
      </w:r>
      <w:proofErr w:type="spellEnd"/>
      <w:r w:rsidRPr="00180F28">
        <w:rPr>
          <w:lang w:val="en-US"/>
        </w:rPr>
        <w:t xml:space="preserve">, </w:t>
      </w:r>
      <w:proofErr w:type="spellStart"/>
      <w:r w:rsidRPr="00180F28">
        <w:rPr>
          <w:lang w:val="en-US"/>
        </w:rPr>
        <w:t>todo</w:t>
      </w:r>
      <w:proofErr w:type="spellEnd"/>
      <w:r w:rsidRPr="00180F28">
        <w:rPr>
          <w:lang w:val="en-US"/>
        </w:rPr>
        <w:t xml:space="preserve"> </w:t>
      </w:r>
      <w:proofErr w:type="spellStart"/>
      <w:r w:rsidRPr="00180F28">
        <w:rPr>
          <w:lang w:val="en-US"/>
        </w:rPr>
        <w:t>en</w:t>
      </w:r>
      <w:proofErr w:type="spellEnd"/>
      <w:r w:rsidRPr="00180F28">
        <w:rPr>
          <w:lang w:val="en-US"/>
        </w:rPr>
        <w:t xml:space="preserve"> un </w:t>
      </w:r>
      <w:proofErr w:type="spellStart"/>
      <w:r w:rsidRPr="00180F28">
        <w:rPr>
          <w:lang w:val="en-US"/>
        </w:rPr>
        <w:t>único</w:t>
      </w:r>
      <w:proofErr w:type="spellEnd"/>
      <w:r w:rsidRPr="00180F28">
        <w:rPr>
          <w:lang w:val="en-US"/>
        </w:rPr>
        <w:t xml:space="preserve"> </w:t>
      </w:r>
      <w:proofErr w:type="spellStart"/>
      <w:r w:rsidRPr="00180F28">
        <w:rPr>
          <w:lang w:val="en-US"/>
        </w:rPr>
        <w:t>entorno</w:t>
      </w:r>
      <w:proofErr w:type="spellEnd"/>
      <w:r w:rsidRPr="00180F28">
        <w:rPr>
          <w:lang w:val="en-US"/>
        </w:rPr>
        <w:t xml:space="preserve"> de </w:t>
      </w:r>
      <w:proofErr w:type="spellStart"/>
      <w:r w:rsidRPr="00180F28">
        <w:rPr>
          <w:lang w:val="en-US"/>
        </w:rPr>
        <w:t>desarrollo</w:t>
      </w:r>
      <w:proofErr w:type="spellEnd"/>
      <w:r w:rsidRPr="00180F28">
        <w:rPr>
          <w:lang w:val="en-US"/>
        </w:rPr>
        <w:t xml:space="preserve"> </w:t>
      </w:r>
      <w:proofErr w:type="spellStart"/>
      <w:r w:rsidRPr="00180F28">
        <w:rPr>
          <w:lang w:val="en-US"/>
        </w:rPr>
        <w:t>integrado</w:t>
      </w:r>
      <w:proofErr w:type="spellEnd"/>
      <w:r w:rsidRPr="00180F28">
        <w:rPr>
          <w:lang w:val="en-US"/>
        </w:rPr>
        <w:t xml:space="preserve">. Se </w:t>
      </w:r>
      <w:proofErr w:type="spellStart"/>
      <w:r w:rsidRPr="00180F28">
        <w:rPr>
          <w:lang w:val="en-US"/>
        </w:rPr>
        <w:t>desarrolla</w:t>
      </w:r>
      <w:proofErr w:type="spellEnd"/>
      <w:r w:rsidRPr="00180F28">
        <w:rPr>
          <w:lang w:val="en-US"/>
        </w:rPr>
        <w:t xml:space="preserve"> </w:t>
      </w:r>
      <w:proofErr w:type="spellStart"/>
      <w:r w:rsidRPr="00180F28">
        <w:rPr>
          <w:lang w:val="en-US"/>
        </w:rPr>
        <w:t>en</w:t>
      </w:r>
      <w:proofErr w:type="spellEnd"/>
      <w:r w:rsidRPr="00180F28">
        <w:rPr>
          <w:lang w:val="en-US"/>
        </w:rPr>
        <w:t xml:space="preserve"> python </w:t>
      </w:r>
      <w:proofErr w:type="spellStart"/>
      <w:r w:rsidRPr="00180F28">
        <w:rPr>
          <w:lang w:val="en-US"/>
        </w:rPr>
        <w:t>cargando</w:t>
      </w:r>
      <w:proofErr w:type="spellEnd"/>
      <w:r w:rsidRPr="00180F28">
        <w:rPr>
          <w:lang w:val="en-US"/>
        </w:rPr>
        <w:t xml:space="preserve"> </w:t>
      </w:r>
      <w:proofErr w:type="spellStart"/>
      <w:r w:rsidRPr="00180F28">
        <w:rPr>
          <w:lang w:val="en-US"/>
        </w:rPr>
        <w:t>el</w:t>
      </w:r>
      <w:proofErr w:type="spellEnd"/>
      <w:r w:rsidRPr="00180F28">
        <w:rPr>
          <w:lang w:val="en-US"/>
        </w:rPr>
        <w:t xml:space="preserve"> dataset </w:t>
      </w:r>
      <w:proofErr w:type="spellStart"/>
      <w:r w:rsidRPr="00180F28">
        <w:rPr>
          <w:lang w:val="en-US"/>
        </w:rPr>
        <w:t>limpio</w:t>
      </w:r>
      <w:proofErr w:type="spellEnd"/>
      <w:r w:rsidRPr="00180F28">
        <w:rPr>
          <w:lang w:val="en-US"/>
        </w:rPr>
        <w:t xml:space="preserve"> para </w:t>
      </w:r>
      <w:proofErr w:type="spellStart"/>
      <w:r w:rsidRPr="00180F28">
        <w:rPr>
          <w:lang w:val="en-US"/>
        </w:rPr>
        <w:t>el</w:t>
      </w:r>
      <w:proofErr w:type="spellEnd"/>
      <w:r w:rsidRPr="00180F28">
        <w:rPr>
          <w:lang w:val="en-US"/>
        </w:rPr>
        <w:t xml:space="preserve"> </w:t>
      </w:r>
      <w:proofErr w:type="spellStart"/>
      <w:r w:rsidRPr="00180F28">
        <w:rPr>
          <w:lang w:val="en-US"/>
        </w:rPr>
        <w:t>entrenamiento</w:t>
      </w:r>
      <w:proofErr w:type="spellEnd"/>
      <w:r w:rsidRPr="00180F28">
        <w:rPr>
          <w:lang w:val="en-US"/>
        </w:rPr>
        <w:t xml:space="preserve"> de los </w:t>
      </w:r>
      <w:proofErr w:type="spellStart"/>
      <w:r w:rsidRPr="00180F28">
        <w:rPr>
          <w:lang w:val="en-US"/>
        </w:rPr>
        <w:t>modelos</w:t>
      </w:r>
      <w:proofErr w:type="spellEnd"/>
      <w:r w:rsidRPr="00180F28">
        <w:rPr>
          <w:lang w:val="en-US"/>
        </w:rPr>
        <w:t>.</w:t>
      </w:r>
    </w:p>
    <w:p w14:paraId="1CA2773A" w14:textId="77777777" w:rsidR="00180F28" w:rsidRPr="00180F28" w:rsidRDefault="00180F28" w:rsidP="00180F28">
      <w:pPr>
        <w:rPr>
          <w:lang w:val="en-US"/>
        </w:rPr>
      </w:pPr>
      <w:r w:rsidRPr="00180F28">
        <w:rPr>
          <w:lang w:val="en-US"/>
        </w:rPr>
        <w:t xml:space="preserve">Se </w:t>
      </w:r>
      <w:proofErr w:type="spellStart"/>
      <w:r w:rsidRPr="00180F28">
        <w:rPr>
          <w:lang w:val="en-US"/>
        </w:rPr>
        <w:t>recomienda</w:t>
      </w:r>
      <w:proofErr w:type="spellEnd"/>
      <w:r w:rsidRPr="00180F28">
        <w:rPr>
          <w:lang w:val="en-US"/>
        </w:rPr>
        <w:t xml:space="preserve"> para </w:t>
      </w:r>
      <w:proofErr w:type="spellStart"/>
      <w:r w:rsidRPr="00180F28">
        <w:rPr>
          <w:lang w:val="en-US"/>
        </w:rPr>
        <w:t>este</w:t>
      </w:r>
      <w:proofErr w:type="spellEnd"/>
      <w:r w:rsidRPr="00180F28">
        <w:rPr>
          <w:lang w:val="en-US"/>
        </w:rPr>
        <w:t xml:space="preserve"> </w:t>
      </w:r>
      <w:proofErr w:type="spellStart"/>
      <w:r w:rsidRPr="00180F28">
        <w:rPr>
          <w:lang w:val="en-US"/>
        </w:rPr>
        <w:t>apartado</w:t>
      </w:r>
      <w:proofErr w:type="spellEnd"/>
      <w:r w:rsidRPr="00180F28">
        <w:rPr>
          <w:lang w:val="en-US"/>
        </w:rPr>
        <w:t xml:space="preserve"> </w:t>
      </w:r>
      <w:proofErr w:type="spellStart"/>
      <w:r w:rsidRPr="00180F28">
        <w:rPr>
          <w:lang w:val="en-US"/>
        </w:rPr>
        <w:t>implementar</w:t>
      </w:r>
      <w:proofErr w:type="spellEnd"/>
      <w:r w:rsidRPr="00180F28">
        <w:rPr>
          <w:lang w:val="en-US"/>
        </w:rPr>
        <w:t xml:space="preserve"> un </w:t>
      </w:r>
      <w:proofErr w:type="spellStart"/>
      <w:r w:rsidRPr="00180F28">
        <w:rPr>
          <w:lang w:val="en-US"/>
        </w:rPr>
        <w:t>flujo</w:t>
      </w:r>
      <w:proofErr w:type="spellEnd"/>
      <w:r w:rsidRPr="00180F28">
        <w:rPr>
          <w:lang w:val="en-US"/>
        </w:rPr>
        <w:t xml:space="preserve"> </w:t>
      </w:r>
      <w:proofErr w:type="spellStart"/>
      <w:r w:rsidRPr="00180F28">
        <w:rPr>
          <w:lang w:val="en-US"/>
        </w:rPr>
        <w:t>completo</w:t>
      </w:r>
      <w:proofErr w:type="spellEnd"/>
      <w:r w:rsidRPr="00180F28">
        <w:rPr>
          <w:lang w:val="en-US"/>
        </w:rPr>
        <w:t xml:space="preserve"> para la </w:t>
      </w:r>
      <w:proofErr w:type="spellStart"/>
      <w:r w:rsidRPr="00180F28">
        <w:rPr>
          <w:lang w:val="en-US"/>
        </w:rPr>
        <w:t>colaboración</w:t>
      </w:r>
      <w:proofErr w:type="spellEnd"/>
      <w:r w:rsidRPr="00180F28">
        <w:rPr>
          <w:lang w:val="en-US"/>
        </w:rPr>
        <w:t xml:space="preserve"> y </w:t>
      </w:r>
      <w:proofErr w:type="spellStart"/>
      <w:r w:rsidRPr="00180F28">
        <w:rPr>
          <w:lang w:val="en-US"/>
        </w:rPr>
        <w:t>producción</w:t>
      </w:r>
      <w:proofErr w:type="spellEnd"/>
      <w:r w:rsidRPr="00180F28">
        <w:rPr>
          <w:lang w:val="en-US"/>
        </w:rPr>
        <w:t xml:space="preserve"> de </w:t>
      </w:r>
      <w:proofErr w:type="spellStart"/>
      <w:r w:rsidRPr="00180F28">
        <w:rPr>
          <w:lang w:val="en-US"/>
        </w:rPr>
        <w:t>modelos</w:t>
      </w:r>
      <w:proofErr w:type="spellEnd"/>
      <w:r w:rsidRPr="00180F28">
        <w:rPr>
          <w:lang w:val="en-US"/>
        </w:rPr>
        <w:t xml:space="preserve"> con </w:t>
      </w:r>
      <w:proofErr w:type="spellStart"/>
      <w:r w:rsidRPr="00180F28">
        <w:rPr>
          <w:lang w:val="en-US"/>
        </w:rPr>
        <w:t>MLflow</w:t>
      </w:r>
      <w:proofErr w:type="spellEnd"/>
      <w:r w:rsidRPr="00180F28">
        <w:rPr>
          <w:lang w:val="en-US"/>
        </w:rPr>
        <w:t xml:space="preserve">, para que </w:t>
      </w:r>
      <w:proofErr w:type="spellStart"/>
      <w:r w:rsidRPr="00180F28">
        <w:rPr>
          <w:lang w:val="en-US"/>
        </w:rPr>
        <w:t>cada</w:t>
      </w:r>
      <w:proofErr w:type="spellEnd"/>
      <w:r w:rsidRPr="00180F28">
        <w:rPr>
          <w:lang w:val="en-US"/>
        </w:rPr>
        <w:t xml:space="preserve"> data scientist </w:t>
      </w:r>
      <w:proofErr w:type="spellStart"/>
      <w:r w:rsidRPr="00180F28">
        <w:rPr>
          <w:lang w:val="en-US"/>
        </w:rPr>
        <w:t>en</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equipo</w:t>
      </w:r>
      <w:proofErr w:type="spellEnd"/>
      <w:r w:rsidRPr="00180F28">
        <w:rPr>
          <w:lang w:val="en-US"/>
        </w:rPr>
        <w:t xml:space="preserve"> </w:t>
      </w:r>
      <w:proofErr w:type="spellStart"/>
      <w:r w:rsidRPr="00180F28">
        <w:rPr>
          <w:lang w:val="en-US"/>
        </w:rPr>
        <w:t>puede</w:t>
      </w:r>
      <w:proofErr w:type="spellEnd"/>
      <w:r w:rsidRPr="00180F28">
        <w:rPr>
          <w:lang w:val="en-US"/>
        </w:rPr>
        <w:t xml:space="preserve"> </w:t>
      </w:r>
      <w:proofErr w:type="spellStart"/>
      <w:r w:rsidRPr="00180F28">
        <w:rPr>
          <w:lang w:val="en-US"/>
        </w:rPr>
        <w:t>entrenar</w:t>
      </w:r>
      <w:proofErr w:type="spellEnd"/>
      <w:r w:rsidRPr="00180F28">
        <w:rPr>
          <w:lang w:val="en-US"/>
        </w:rPr>
        <w:t xml:space="preserve"> y registrar sus </w:t>
      </w:r>
      <w:proofErr w:type="spellStart"/>
      <w:r w:rsidRPr="00180F28">
        <w:rPr>
          <w:lang w:val="en-US"/>
        </w:rPr>
        <w:t>modelos</w:t>
      </w:r>
      <w:proofErr w:type="spellEnd"/>
      <w:r w:rsidRPr="00180F28">
        <w:rPr>
          <w:lang w:val="en-US"/>
        </w:rPr>
        <w:t xml:space="preserve"> </w:t>
      </w:r>
      <w:proofErr w:type="spellStart"/>
      <w:r w:rsidRPr="00180F28">
        <w:rPr>
          <w:lang w:val="en-US"/>
        </w:rPr>
        <w:t>desde</w:t>
      </w:r>
      <w:proofErr w:type="spellEnd"/>
      <w:r w:rsidRPr="00180F28">
        <w:rPr>
          <w:lang w:val="en-US"/>
        </w:rPr>
        <w:t xml:space="preserve"> </w:t>
      </w:r>
      <w:proofErr w:type="spellStart"/>
      <w:r w:rsidRPr="00180F28">
        <w:rPr>
          <w:lang w:val="en-US"/>
        </w:rPr>
        <w:t>SageMaker</w:t>
      </w:r>
      <w:proofErr w:type="spellEnd"/>
      <w:r w:rsidRPr="00180F28">
        <w:rPr>
          <w:lang w:val="en-US"/>
        </w:rPr>
        <w:t xml:space="preserve"> Notebooks </w:t>
      </w:r>
      <w:proofErr w:type="spellStart"/>
      <w:r w:rsidRPr="00180F28">
        <w:rPr>
          <w:lang w:val="en-US"/>
        </w:rPr>
        <w:t>utilizando</w:t>
      </w:r>
      <w:proofErr w:type="spellEnd"/>
      <w:r w:rsidRPr="00180F28">
        <w:rPr>
          <w:lang w:val="en-US"/>
        </w:rPr>
        <w:t xml:space="preserve"> </w:t>
      </w:r>
      <w:proofErr w:type="spellStart"/>
      <w:r w:rsidRPr="00180F28">
        <w:rPr>
          <w:lang w:val="en-US"/>
        </w:rPr>
        <w:t>MLflow</w:t>
      </w:r>
      <w:proofErr w:type="spellEnd"/>
      <w:r w:rsidRPr="00180F28">
        <w:rPr>
          <w:lang w:val="en-US"/>
        </w:rPr>
        <w:t xml:space="preserve"> para </w:t>
      </w:r>
      <w:proofErr w:type="spellStart"/>
      <w:r w:rsidRPr="00180F28">
        <w:rPr>
          <w:lang w:val="en-US"/>
        </w:rPr>
        <w:t>rastrear</w:t>
      </w:r>
      <w:proofErr w:type="spellEnd"/>
      <w:r w:rsidRPr="00180F28">
        <w:rPr>
          <w:lang w:val="en-US"/>
        </w:rPr>
        <w:t xml:space="preserve"> </w:t>
      </w:r>
      <w:proofErr w:type="spellStart"/>
      <w:r w:rsidRPr="00180F28">
        <w:rPr>
          <w:lang w:val="en-US"/>
        </w:rPr>
        <w:t>experimentos</w:t>
      </w:r>
      <w:proofErr w:type="spellEnd"/>
      <w:r w:rsidRPr="00180F28">
        <w:rPr>
          <w:lang w:val="en-US"/>
        </w:rPr>
        <w:t xml:space="preserve">, y de </w:t>
      </w:r>
      <w:proofErr w:type="spellStart"/>
      <w:r w:rsidRPr="00180F28">
        <w:rPr>
          <w:lang w:val="en-US"/>
        </w:rPr>
        <w:t>esta</w:t>
      </w:r>
      <w:proofErr w:type="spellEnd"/>
      <w:r w:rsidRPr="00180F28">
        <w:rPr>
          <w:lang w:val="en-US"/>
        </w:rPr>
        <w:t xml:space="preserve"> forma </w:t>
      </w:r>
      <w:proofErr w:type="spellStart"/>
      <w:r w:rsidRPr="00180F28">
        <w:rPr>
          <w:lang w:val="en-US"/>
        </w:rPr>
        <w:t>comparar</w:t>
      </w:r>
      <w:proofErr w:type="spellEnd"/>
      <w:r w:rsidRPr="00180F28">
        <w:rPr>
          <w:lang w:val="en-US"/>
        </w:rPr>
        <w:t xml:space="preserve"> los </w:t>
      </w:r>
      <w:proofErr w:type="spellStart"/>
      <w:r w:rsidRPr="00180F28">
        <w:rPr>
          <w:lang w:val="en-US"/>
        </w:rPr>
        <w:t>modelos</w:t>
      </w:r>
      <w:proofErr w:type="spellEnd"/>
      <w:r w:rsidRPr="00180F28">
        <w:rPr>
          <w:lang w:val="en-US"/>
        </w:rPr>
        <w:t xml:space="preserve"> y </w:t>
      </w:r>
      <w:proofErr w:type="spellStart"/>
      <w:r w:rsidRPr="00180F28">
        <w:rPr>
          <w:lang w:val="en-US"/>
        </w:rPr>
        <w:t>seleccionar</w:t>
      </w:r>
      <w:proofErr w:type="spellEnd"/>
      <w:r w:rsidRPr="00180F28">
        <w:rPr>
          <w:lang w:val="en-US"/>
        </w:rPr>
        <w:t xml:space="preserve"> </w:t>
      </w:r>
      <w:proofErr w:type="spellStart"/>
      <w:r w:rsidRPr="00180F28">
        <w:rPr>
          <w:lang w:val="en-US"/>
        </w:rPr>
        <w:t>el</w:t>
      </w:r>
      <w:proofErr w:type="spellEnd"/>
      <w:r w:rsidRPr="00180F28">
        <w:rPr>
          <w:lang w:val="en-US"/>
        </w:rPr>
        <w:t xml:space="preserve"> que </w:t>
      </w:r>
      <w:proofErr w:type="spellStart"/>
      <w:r w:rsidRPr="00180F28">
        <w:rPr>
          <w:lang w:val="en-US"/>
        </w:rPr>
        <w:t>tenga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mejor</w:t>
      </w:r>
      <w:proofErr w:type="spellEnd"/>
      <w:r w:rsidRPr="00180F28">
        <w:rPr>
          <w:lang w:val="en-US"/>
        </w:rPr>
        <w:t xml:space="preserve"> </w:t>
      </w:r>
      <w:proofErr w:type="spellStart"/>
      <w:r w:rsidRPr="00180F28">
        <w:rPr>
          <w:lang w:val="en-US"/>
        </w:rPr>
        <w:t>rendimiento</w:t>
      </w:r>
      <w:proofErr w:type="spellEnd"/>
      <w:r w:rsidRPr="00180F28">
        <w:rPr>
          <w:lang w:val="en-US"/>
        </w:rPr>
        <w:t>.</w:t>
      </w:r>
    </w:p>
    <w:p w14:paraId="55FE45F6" w14:textId="3037940B" w:rsidR="00180F28" w:rsidRPr="00180F28" w:rsidRDefault="00180F28" w:rsidP="00180F28">
      <w:pPr>
        <w:rPr>
          <w:lang w:val="en-US"/>
        </w:rPr>
      </w:pPr>
      <w:proofErr w:type="spellStart"/>
      <w:r w:rsidRPr="00180F28">
        <w:rPr>
          <w:lang w:val="en-US"/>
        </w:rPr>
        <w:t>Almacenamiento</w:t>
      </w:r>
      <w:proofErr w:type="spellEnd"/>
      <w:r w:rsidRPr="00180F28">
        <w:rPr>
          <w:lang w:val="en-US"/>
        </w:rPr>
        <w:t xml:space="preserve"> del </w:t>
      </w:r>
      <w:proofErr w:type="spellStart"/>
      <w:r w:rsidRPr="00180F28">
        <w:rPr>
          <w:lang w:val="en-US"/>
        </w:rPr>
        <w:t>Modelo</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serializa</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entrenado</w:t>
      </w:r>
      <w:proofErr w:type="spellEnd"/>
      <w:r w:rsidRPr="00180F28">
        <w:rPr>
          <w:lang w:val="en-US"/>
        </w:rPr>
        <w:t xml:space="preserve"> y se </w:t>
      </w:r>
      <w:proofErr w:type="spellStart"/>
      <w:r w:rsidRPr="00180F28">
        <w:rPr>
          <w:lang w:val="en-US"/>
        </w:rPr>
        <w:t>almacena</w:t>
      </w:r>
      <w:proofErr w:type="spellEnd"/>
      <w:r w:rsidRPr="00180F28">
        <w:rPr>
          <w:lang w:val="en-US"/>
        </w:rPr>
        <w:t xml:space="preserve"> </w:t>
      </w:r>
      <w:proofErr w:type="spellStart"/>
      <w:r w:rsidRPr="00180F28">
        <w:rPr>
          <w:lang w:val="en-US"/>
        </w:rPr>
        <w:t>en</w:t>
      </w:r>
      <w:proofErr w:type="spellEnd"/>
      <w:r w:rsidRPr="00180F28">
        <w:rPr>
          <w:lang w:val="en-US"/>
        </w:rPr>
        <w:t xml:space="preserve"> Amazon S3 para </w:t>
      </w:r>
      <w:proofErr w:type="spellStart"/>
      <w:r w:rsidRPr="00180F28">
        <w:rPr>
          <w:lang w:val="en-US"/>
        </w:rPr>
        <w:t>su</w:t>
      </w:r>
      <w:proofErr w:type="spellEnd"/>
      <w:r w:rsidRPr="00180F28">
        <w:rPr>
          <w:lang w:val="en-US"/>
        </w:rPr>
        <w:t xml:space="preserve"> posterior carga </w:t>
      </w:r>
      <w:proofErr w:type="spellStart"/>
      <w:r w:rsidRPr="00180F28">
        <w:rPr>
          <w:lang w:val="en-US"/>
        </w:rPr>
        <w:t>en</w:t>
      </w:r>
      <w:proofErr w:type="spellEnd"/>
      <w:r w:rsidRPr="00180F28">
        <w:rPr>
          <w:lang w:val="en-US"/>
        </w:rPr>
        <w:t xml:space="preserve"> AWS Lambda.</w:t>
      </w:r>
      <w:bookmarkEnd w:id="83"/>
    </w:p>
    <w:p w14:paraId="16CEC9B5" w14:textId="77777777" w:rsidR="00180F28" w:rsidRPr="00180F28" w:rsidRDefault="00180F28" w:rsidP="00180F28">
      <w:pPr>
        <w:rPr>
          <w:b/>
          <w:bCs/>
          <w:lang w:val="en-US"/>
        </w:rPr>
      </w:pPr>
      <w:bookmarkStart w:id="84" w:name="X84e673676af4a3ed48c9d2c624c5dcff107fb5d"/>
      <w:r w:rsidRPr="00180F28">
        <w:rPr>
          <w:b/>
          <w:bCs/>
          <w:lang w:val="en-US"/>
        </w:rPr>
        <w:t xml:space="preserve">4. </w:t>
      </w:r>
      <w:proofErr w:type="spellStart"/>
      <w:r w:rsidRPr="00180F28">
        <w:rPr>
          <w:b/>
          <w:bCs/>
          <w:lang w:val="en-US"/>
        </w:rPr>
        <w:t>Despliegue</w:t>
      </w:r>
      <w:proofErr w:type="spellEnd"/>
      <w:r w:rsidRPr="00180F28">
        <w:rPr>
          <w:b/>
          <w:bCs/>
          <w:lang w:val="en-US"/>
        </w:rPr>
        <w:t xml:space="preserve"> del </w:t>
      </w:r>
      <w:proofErr w:type="spellStart"/>
      <w:r w:rsidRPr="00180F28">
        <w:rPr>
          <w:b/>
          <w:bCs/>
          <w:lang w:val="en-US"/>
        </w:rPr>
        <w:t>Modelo</w:t>
      </w:r>
      <w:proofErr w:type="spellEnd"/>
      <w:r w:rsidRPr="00180F28">
        <w:rPr>
          <w:b/>
          <w:bCs/>
          <w:lang w:val="en-US"/>
        </w:rPr>
        <w:t xml:space="preserve"> </w:t>
      </w:r>
      <w:proofErr w:type="spellStart"/>
      <w:r w:rsidRPr="00180F28">
        <w:rPr>
          <w:b/>
          <w:bCs/>
          <w:lang w:val="en-US"/>
        </w:rPr>
        <w:t>en</w:t>
      </w:r>
      <w:proofErr w:type="spellEnd"/>
      <w:r w:rsidRPr="00180F28">
        <w:rPr>
          <w:b/>
          <w:bCs/>
          <w:lang w:val="en-US"/>
        </w:rPr>
        <w:t xml:space="preserve"> AWS Lambda:</w:t>
      </w:r>
    </w:p>
    <w:p w14:paraId="6E0A254C" w14:textId="2AA7C0A3" w:rsidR="00180F28" w:rsidRPr="00180F28" w:rsidRDefault="00180F28" w:rsidP="00180F28">
      <w:pPr>
        <w:rPr>
          <w:lang w:val="en-US"/>
        </w:rPr>
      </w:pPr>
      <w:proofErr w:type="spellStart"/>
      <w:r w:rsidRPr="00180F28">
        <w:rPr>
          <w:lang w:val="en-US"/>
        </w:rPr>
        <w:t>Despliegue</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producción</w:t>
      </w:r>
      <w:proofErr w:type="spellEnd"/>
      <w:r w:rsidRPr="00180F28">
        <w:rPr>
          <w:lang w:val="en-US"/>
        </w:rPr>
        <w:t>:</w:t>
      </w:r>
      <w:r>
        <w:rPr>
          <w:lang w:val="en-US"/>
        </w:rPr>
        <w:t xml:space="preserve"> </w:t>
      </w:r>
      <w:r w:rsidRPr="00180F28">
        <w:rPr>
          <w:lang w:val="en-US"/>
        </w:rPr>
        <w:t xml:space="preserve">Se </w:t>
      </w:r>
      <w:proofErr w:type="spellStart"/>
      <w:r w:rsidRPr="00180F28">
        <w:rPr>
          <w:lang w:val="en-US"/>
        </w:rPr>
        <w:t>desarrolla</w:t>
      </w:r>
      <w:proofErr w:type="spellEnd"/>
      <w:r w:rsidRPr="00180F28">
        <w:rPr>
          <w:lang w:val="en-US"/>
        </w:rPr>
        <w:t xml:space="preserve"> </w:t>
      </w:r>
      <w:proofErr w:type="spellStart"/>
      <w:r w:rsidRPr="00180F28">
        <w:rPr>
          <w:lang w:val="en-US"/>
        </w:rPr>
        <w:t>otra</w:t>
      </w:r>
      <w:proofErr w:type="spellEnd"/>
      <w:r w:rsidRPr="00180F28">
        <w:rPr>
          <w:lang w:val="en-US"/>
        </w:rPr>
        <w:t xml:space="preserve">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Python que carga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seleccionado</w:t>
      </w:r>
      <w:proofErr w:type="spellEnd"/>
      <w:r w:rsidRPr="00180F28">
        <w:rPr>
          <w:lang w:val="en-US"/>
        </w:rPr>
        <w:t xml:space="preserve"> </w:t>
      </w:r>
      <w:proofErr w:type="spellStart"/>
      <w:r w:rsidRPr="00180F28">
        <w:rPr>
          <w:lang w:val="en-US"/>
        </w:rPr>
        <w:t>desde</w:t>
      </w:r>
      <w:proofErr w:type="spellEnd"/>
      <w:r w:rsidRPr="00180F28">
        <w:rPr>
          <w:lang w:val="en-US"/>
        </w:rPr>
        <w:t xml:space="preserve"> S3 </w:t>
      </w:r>
      <w:proofErr w:type="spellStart"/>
      <w:r w:rsidRPr="00180F28">
        <w:rPr>
          <w:lang w:val="en-US"/>
        </w:rPr>
        <w:t>durante</w:t>
      </w:r>
      <w:proofErr w:type="spellEnd"/>
      <w:r w:rsidRPr="00180F28">
        <w:rPr>
          <w:lang w:val="en-US"/>
        </w:rPr>
        <w:t xml:space="preserve"> la </w:t>
      </w:r>
      <w:proofErr w:type="spellStart"/>
      <w:r w:rsidRPr="00180F28">
        <w:rPr>
          <w:lang w:val="en-US"/>
        </w:rPr>
        <w:t>inicialización</w:t>
      </w:r>
      <w:proofErr w:type="spellEnd"/>
      <w:r w:rsidRPr="00180F28">
        <w:rPr>
          <w:lang w:val="en-US"/>
        </w:rPr>
        <w:t xml:space="preserve">, </w:t>
      </w:r>
      <w:proofErr w:type="spellStart"/>
      <w:r w:rsidRPr="00180F28">
        <w:rPr>
          <w:lang w:val="en-US"/>
        </w:rPr>
        <w:t>así</w:t>
      </w:r>
      <w:proofErr w:type="spellEnd"/>
      <w:r w:rsidRPr="00180F28">
        <w:rPr>
          <w:lang w:val="en-US"/>
        </w:rPr>
        <w:t xml:space="preserve"> </w:t>
      </w:r>
      <w:proofErr w:type="spellStart"/>
      <w:r w:rsidRPr="00180F28">
        <w:rPr>
          <w:lang w:val="en-US"/>
        </w:rPr>
        <w:t>como</w:t>
      </w:r>
      <w:proofErr w:type="spellEnd"/>
      <w:r w:rsidRPr="00180F28">
        <w:rPr>
          <w:lang w:val="en-US"/>
        </w:rPr>
        <w:t xml:space="preserve"> los </w:t>
      </w:r>
      <w:proofErr w:type="spellStart"/>
      <w:r w:rsidRPr="00180F28">
        <w:rPr>
          <w:lang w:val="en-US"/>
        </w:rPr>
        <w:t>datos</w:t>
      </w:r>
      <w:proofErr w:type="spellEnd"/>
      <w:r w:rsidRPr="00180F28">
        <w:rPr>
          <w:lang w:val="en-US"/>
        </w:rPr>
        <w:t xml:space="preserve"> que se van a </w:t>
      </w:r>
      <w:proofErr w:type="spellStart"/>
      <w:r w:rsidRPr="00180F28">
        <w:rPr>
          <w:lang w:val="en-US"/>
        </w:rPr>
        <w:t>utilizar</w:t>
      </w:r>
      <w:proofErr w:type="spellEnd"/>
      <w:r w:rsidRPr="00180F28">
        <w:rPr>
          <w:lang w:val="en-US"/>
        </w:rPr>
        <w:t xml:space="preserve"> para </w:t>
      </w:r>
      <w:proofErr w:type="spellStart"/>
      <w:r w:rsidRPr="00180F28">
        <w:rPr>
          <w:lang w:val="en-US"/>
        </w:rPr>
        <w:t>lanzar</w:t>
      </w:r>
      <w:proofErr w:type="spellEnd"/>
      <w:r w:rsidRPr="00180F28">
        <w:rPr>
          <w:lang w:val="en-US"/>
        </w:rPr>
        <w:t xml:space="preserve"> las </w:t>
      </w:r>
      <w:proofErr w:type="spellStart"/>
      <w:r w:rsidRPr="00180F28">
        <w:rPr>
          <w:lang w:val="en-US"/>
        </w:rPr>
        <w:t>predicciones</w:t>
      </w:r>
      <w:proofErr w:type="spellEnd"/>
      <w:r w:rsidRPr="00180F28">
        <w:rPr>
          <w:lang w:val="en-US"/>
        </w:rPr>
        <w:t>.</w:t>
      </w:r>
    </w:p>
    <w:p w14:paraId="028DDB9B" w14:textId="77777777" w:rsidR="00180F28" w:rsidRDefault="00180F28" w:rsidP="00180F28">
      <w:pPr>
        <w:rPr>
          <w:lang w:val="en-US"/>
        </w:rPr>
      </w:pPr>
      <w:r w:rsidRPr="00180F28">
        <w:rPr>
          <w:lang w:val="en-US"/>
        </w:rPr>
        <w:t xml:space="preserve">Se </w:t>
      </w:r>
      <w:proofErr w:type="spellStart"/>
      <w:r w:rsidRPr="00180F28">
        <w:rPr>
          <w:lang w:val="en-US"/>
        </w:rPr>
        <w:t>guardan</w:t>
      </w:r>
      <w:proofErr w:type="spellEnd"/>
      <w:r w:rsidRPr="00180F28">
        <w:rPr>
          <w:lang w:val="en-US"/>
        </w:rPr>
        <w:t xml:space="preserve"> los </w:t>
      </w:r>
      <w:proofErr w:type="spellStart"/>
      <w:r w:rsidRPr="00180F28">
        <w:rPr>
          <w:lang w:val="en-US"/>
        </w:rPr>
        <w:t>resultados</w:t>
      </w:r>
      <w:proofErr w:type="spellEnd"/>
      <w:r w:rsidRPr="00180F28">
        <w:rPr>
          <w:lang w:val="en-US"/>
        </w:rPr>
        <w:t xml:space="preserve"> </w:t>
      </w:r>
      <w:proofErr w:type="spellStart"/>
      <w:r w:rsidRPr="00180F28">
        <w:rPr>
          <w:lang w:val="en-US"/>
        </w:rPr>
        <w:t>arrojados</w:t>
      </w:r>
      <w:proofErr w:type="spellEnd"/>
      <w:r w:rsidRPr="00180F28">
        <w:rPr>
          <w:lang w:val="en-US"/>
        </w:rPr>
        <w:t xml:space="preserve"> por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w:t>
      </w:r>
      <w:proofErr w:type="spellStart"/>
      <w:r w:rsidRPr="00180F28">
        <w:rPr>
          <w:lang w:val="en-US"/>
        </w:rPr>
        <w:t>en</w:t>
      </w:r>
      <w:proofErr w:type="spellEnd"/>
      <w:r w:rsidRPr="00180F28">
        <w:rPr>
          <w:lang w:val="en-US"/>
        </w:rPr>
        <w:t xml:space="preserve"> S3 </w:t>
      </w:r>
      <w:proofErr w:type="spellStart"/>
      <w:r w:rsidRPr="00180F28">
        <w:rPr>
          <w:lang w:val="en-US"/>
        </w:rPr>
        <w:t>nuevamente</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objetivo</w:t>
      </w:r>
      <w:proofErr w:type="spellEnd"/>
      <w:r w:rsidRPr="00180F28">
        <w:rPr>
          <w:lang w:val="en-US"/>
        </w:rPr>
        <w:t xml:space="preserve"> que se </w:t>
      </w:r>
      <w:proofErr w:type="spellStart"/>
      <w:r w:rsidRPr="00180F28">
        <w:rPr>
          <w:lang w:val="en-US"/>
        </w:rPr>
        <w:t>pueda</w:t>
      </w:r>
      <w:proofErr w:type="spellEnd"/>
      <w:r w:rsidRPr="00180F28">
        <w:rPr>
          <w:lang w:val="en-US"/>
        </w:rPr>
        <w:t xml:space="preserve"> acceder a </w:t>
      </w:r>
      <w:proofErr w:type="spellStart"/>
      <w:r w:rsidRPr="00180F28">
        <w:rPr>
          <w:lang w:val="en-US"/>
        </w:rPr>
        <w:t>dichos</w:t>
      </w:r>
      <w:proofErr w:type="spellEnd"/>
      <w:r w:rsidRPr="00180F28">
        <w:rPr>
          <w:lang w:val="en-US"/>
        </w:rPr>
        <w:t xml:space="preserve"> </w:t>
      </w:r>
      <w:proofErr w:type="spellStart"/>
      <w:r w:rsidRPr="00180F28">
        <w:rPr>
          <w:lang w:val="en-US"/>
        </w:rPr>
        <w:t>datos</w:t>
      </w:r>
      <w:proofErr w:type="spellEnd"/>
      <w:r w:rsidRPr="00180F28">
        <w:rPr>
          <w:lang w:val="en-US"/>
        </w:rPr>
        <w:t xml:space="preserve"> por </w:t>
      </w:r>
      <w:proofErr w:type="spellStart"/>
      <w:r w:rsidRPr="00180F28">
        <w:rPr>
          <w:lang w:val="en-US"/>
        </w:rPr>
        <w:t>parte</w:t>
      </w:r>
      <w:proofErr w:type="spellEnd"/>
      <w:r w:rsidRPr="00180F28">
        <w:rPr>
          <w:lang w:val="en-US"/>
        </w:rPr>
        <w:t xml:space="preserve"> del </w:t>
      </w:r>
      <w:proofErr w:type="spellStart"/>
      <w:r w:rsidRPr="00180F28">
        <w:rPr>
          <w:lang w:val="en-US"/>
        </w:rPr>
        <w:t>departamento</w:t>
      </w:r>
      <w:proofErr w:type="spellEnd"/>
      <w:r w:rsidRPr="00180F28">
        <w:rPr>
          <w:lang w:val="en-US"/>
        </w:rPr>
        <w:t xml:space="preserve"> de Marketing, para </w:t>
      </w:r>
      <w:proofErr w:type="spellStart"/>
      <w:r w:rsidRPr="00180F28">
        <w:rPr>
          <w:lang w:val="en-US"/>
        </w:rPr>
        <w:t>continuar</w:t>
      </w:r>
      <w:proofErr w:type="spellEnd"/>
      <w:r w:rsidRPr="00180F28">
        <w:rPr>
          <w:lang w:val="en-US"/>
        </w:rPr>
        <w:t xml:space="preserve"> con </w:t>
      </w:r>
      <w:proofErr w:type="spellStart"/>
      <w:r w:rsidRPr="00180F28">
        <w:rPr>
          <w:lang w:val="en-US"/>
        </w:rPr>
        <w:t>el</w:t>
      </w:r>
      <w:proofErr w:type="spellEnd"/>
      <w:r w:rsidRPr="00180F28">
        <w:rPr>
          <w:lang w:val="en-US"/>
        </w:rPr>
        <w:t xml:space="preserve"> </w:t>
      </w:r>
      <w:proofErr w:type="spellStart"/>
      <w:r w:rsidRPr="00180F28">
        <w:rPr>
          <w:lang w:val="en-US"/>
        </w:rPr>
        <w:t>análisis</w:t>
      </w:r>
      <w:proofErr w:type="spellEnd"/>
      <w:r w:rsidRPr="00180F28">
        <w:rPr>
          <w:lang w:val="en-US"/>
        </w:rPr>
        <w:t xml:space="preserve"> de </w:t>
      </w:r>
      <w:proofErr w:type="spellStart"/>
      <w:r w:rsidRPr="00180F28">
        <w:rPr>
          <w:lang w:val="en-US"/>
        </w:rPr>
        <w:t>personalización</w:t>
      </w:r>
      <w:proofErr w:type="spellEnd"/>
      <w:r w:rsidRPr="00180F28">
        <w:rPr>
          <w:lang w:val="en-US"/>
        </w:rPr>
        <w:t xml:space="preserve"> de la </w:t>
      </w:r>
      <w:proofErr w:type="spellStart"/>
      <w:r w:rsidRPr="00180F28">
        <w:rPr>
          <w:lang w:val="en-US"/>
        </w:rPr>
        <w:t>campaña</w:t>
      </w:r>
      <w:proofErr w:type="spellEnd"/>
      <w:r w:rsidRPr="00180F28">
        <w:rPr>
          <w:lang w:val="en-US"/>
        </w:rPr>
        <w:t xml:space="preserve"> de email, </w:t>
      </w:r>
      <w:proofErr w:type="spellStart"/>
      <w:r w:rsidRPr="00180F28">
        <w:rPr>
          <w:lang w:val="en-US"/>
        </w:rPr>
        <w:t>pudiéndose</w:t>
      </w:r>
      <w:proofErr w:type="spellEnd"/>
      <w:r w:rsidRPr="00180F28">
        <w:rPr>
          <w:lang w:val="en-US"/>
        </w:rPr>
        <w:t xml:space="preserve"> acceder de la </w:t>
      </w:r>
      <w:proofErr w:type="spellStart"/>
      <w:r w:rsidRPr="00180F28">
        <w:rPr>
          <w:lang w:val="en-US"/>
        </w:rPr>
        <w:t>siguiente</w:t>
      </w:r>
      <w:proofErr w:type="spellEnd"/>
      <w:r w:rsidRPr="00180F28">
        <w:rPr>
          <w:lang w:val="en-US"/>
        </w:rPr>
        <w:t xml:space="preserve"> </w:t>
      </w:r>
      <w:proofErr w:type="spellStart"/>
      <w:r w:rsidRPr="00180F28">
        <w:rPr>
          <w:lang w:val="en-US"/>
        </w:rPr>
        <w:t>manera</w:t>
      </w:r>
      <w:proofErr w:type="spellEnd"/>
      <w:r w:rsidRPr="00180F28">
        <w:rPr>
          <w:lang w:val="en-US"/>
        </w:rPr>
        <w:t>:</w:t>
      </w:r>
    </w:p>
    <w:p w14:paraId="0F63E85A" w14:textId="53691D17" w:rsidR="00180F28" w:rsidRPr="00180F28" w:rsidRDefault="00180F28" w:rsidP="00180F28">
      <w:pPr>
        <w:jc w:val="left"/>
        <w:rPr>
          <w:lang w:val="en-US"/>
        </w:rPr>
      </w:pPr>
      <w:r>
        <w:rPr>
          <w:lang w:val="en-US"/>
        </w:rPr>
        <w:t xml:space="preserve"> </w:t>
      </w:r>
      <w:r w:rsidRPr="00180F28">
        <w:rPr>
          <w:lang w:val="en-US"/>
        </w:rPr>
        <w:t>df = pd.read_parquet("</w:t>
      </w:r>
      <w:hyperlink r:id="rId70" w:history="1">
        <w:r w:rsidRPr="00180F28">
          <w:rPr>
            <w:rStyle w:val="Hipervnculo"/>
            <w:lang w:val="en-US"/>
          </w:rPr>
          <w:t>https://easy-money-project-bucket.s3.eu-west-3.amazonaws.com/df_seleccionados.parquet</w:t>
        </w:r>
      </w:hyperlink>
      <w:r w:rsidRPr="00180F28">
        <w:rPr>
          <w:lang w:val="en-US"/>
        </w:rPr>
        <w:t>")</w:t>
      </w:r>
      <w:bookmarkEnd w:id="84"/>
    </w:p>
    <w:p w14:paraId="06D57434" w14:textId="77777777" w:rsidR="00180F28" w:rsidRPr="00180F28" w:rsidRDefault="00180F28" w:rsidP="00180F28">
      <w:pPr>
        <w:rPr>
          <w:b/>
          <w:bCs/>
          <w:lang w:val="en-US"/>
        </w:rPr>
      </w:pPr>
      <w:bookmarkStart w:id="85" w:name="X0ce030024326cd9916b296c4f62e312cf1031bb"/>
      <w:r w:rsidRPr="00180F28">
        <w:rPr>
          <w:b/>
          <w:bCs/>
          <w:lang w:val="en-US"/>
        </w:rPr>
        <w:t xml:space="preserve">5. </w:t>
      </w:r>
      <w:proofErr w:type="spellStart"/>
      <w:r w:rsidRPr="00180F28">
        <w:rPr>
          <w:b/>
          <w:bCs/>
          <w:lang w:val="en-US"/>
        </w:rPr>
        <w:t>Monitorización</w:t>
      </w:r>
      <w:proofErr w:type="spellEnd"/>
      <w:r w:rsidRPr="00180F28">
        <w:rPr>
          <w:b/>
          <w:bCs/>
          <w:lang w:val="en-US"/>
        </w:rPr>
        <w:t xml:space="preserve"> y Logging:</w:t>
      </w:r>
    </w:p>
    <w:p w14:paraId="7D687736" w14:textId="69AA14CF" w:rsidR="00180F28" w:rsidRPr="00180F28" w:rsidRDefault="00180F28" w:rsidP="00180F28">
      <w:pPr>
        <w:rPr>
          <w:lang w:val="en-US"/>
        </w:rPr>
      </w:pPr>
      <w:r w:rsidRPr="00180F28">
        <w:rPr>
          <w:lang w:val="en-US"/>
        </w:rPr>
        <w:t>Amazon CloudWatch:</w:t>
      </w:r>
      <w:r>
        <w:rPr>
          <w:lang w:val="en-US"/>
        </w:rPr>
        <w:t xml:space="preserve"> </w:t>
      </w:r>
      <w:r w:rsidRPr="00180F28">
        <w:rPr>
          <w:lang w:val="en-US"/>
        </w:rPr>
        <w:t xml:space="preserve">Se </w:t>
      </w:r>
      <w:proofErr w:type="spellStart"/>
      <w:r w:rsidRPr="00180F28">
        <w:rPr>
          <w:lang w:val="en-US"/>
        </w:rPr>
        <w:t>recomienda</w:t>
      </w:r>
      <w:proofErr w:type="spellEnd"/>
      <w:r w:rsidRPr="00180F28">
        <w:rPr>
          <w:lang w:val="en-US"/>
        </w:rPr>
        <w:t xml:space="preserve"> </w:t>
      </w:r>
      <w:proofErr w:type="spellStart"/>
      <w:r w:rsidRPr="00180F28">
        <w:rPr>
          <w:lang w:val="en-US"/>
        </w:rPr>
        <w:t>configurar</w:t>
      </w:r>
      <w:proofErr w:type="spellEnd"/>
      <w:r w:rsidRPr="00180F28">
        <w:rPr>
          <w:lang w:val="en-US"/>
        </w:rPr>
        <w:t xml:space="preserve"> logs y </w:t>
      </w:r>
      <w:proofErr w:type="spellStart"/>
      <w:r w:rsidRPr="00180F28">
        <w:rPr>
          <w:lang w:val="en-US"/>
        </w:rPr>
        <w:t>métricas</w:t>
      </w:r>
      <w:proofErr w:type="spellEnd"/>
      <w:r w:rsidRPr="00180F28">
        <w:rPr>
          <w:lang w:val="en-US"/>
        </w:rPr>
        <w:t xml:space="preserve"> de la </w:t>
      </w:r>
      <w:proofErr w:type="spellStart"/>
      <w:r w:rsidRPr="00180F28">
        <w:rPr>
          <w:lang w:val="en-US"/>
        </w:rPr>
        <w:t>función</w:t>
      </w:r>
      <w:proofErr w:type="spellEnd"/>
      <w:r w:rsidRPr="00180F28">
        <w:rPr>
          <w:lang w:val="en-US"/>
        </w:rPr>
        <w:t xml:space="preserve"> Lambda </w:t>
      </w:r>
      <w:proofErr w:type="spellStart"/>
      <w:r w:rsidRPr="00180F28">
        <w:rPr>
          <w:lang w:val="en-US"/>
        </w:rPr>
        <w:t>en</w:t>
      </w:r>
      <w:proofErr w:type="spellEnd"/>
      <w:r w:rsidRPr="00180F28">
        <w:rPr>
          <w:lang w:val="en-US"/>
        </w:rPr>
        <w:t xml:space="preserve"> CloudWatch, </w:t>
      </w:r>
      <w:proofErr w:type="spellStart"/>
      <w:r w:rsidRPr="00180F28">
        <w:rPr>
          <w:lang w:val="en-US"/>
        </w:rPr>
        <w:t>estableciendo</w:t>
      </w:r>
      <w:proofErr w:type="spellEnd"/>
      <w:r w:rsidRPr="00180F28">
        <w:rPr>
          <w:lang w:val="en-US"/>
        </w:rPr>
        <w:t xml:space="preserve"> </w:t>
      </w:r>
      <w:proofErr w:type="spellStart"/>
      <w:r w:rsidRPr="00180F28">
        <w:rPr>
          <w:lang w:val="en-US"/>
        </w:rPr>
        <w:t>alarmas</w:t>
      </w:r>
      <w:proofErr w:type="spellEnd"/>
      <w:r w:rsidRPr="00180F28">
        <w:rPr>
          <w:lang w:val="en-US"/>
        </w:rPr>
        <w:t xml:space="preserve"> para </w:t>
      </w:r>
      <w:proofErr w:type="spellStart"/>
      <w:r w:rsidRPr="00180F28">
        <w:rPr>
          <w:lang w:val="en-US"/>
        </w:rPr>
        <w:t>detectar</w:t>
      </w:r>
      <w:proofErr w:type="spellEnd"/>
      <w:r w:rsidRPr="00180F28">
        <w:rPr>
          <w:lang w:val="en-US"/>
        </w:rPr>
        <w:t xml:space="preserve"> </w:t>
      </w:r>
      <w:proofErr w:type="spellStart"/>
      <w:r w:rsidRPr="00180F28">
        <w:rPr>
          <w:lang w:val="en-US"/>
        </w:rPr>
        <w:t>anomalías</w:t>
      </w:r>
      <w:proofErr w:type="spellEnd"/>
      <w:r w:rsidRPr="00180F28">
        <w:rPr>
          <w:lang w:val="en-US"/>
        </w:rPr>
        <w:t xml:space="preserve"> o </w:t>
      </w:r>
      <w:proofErr w:type="spellStart"/>
      <w:r w:rsidRPr="00180F28">
        <w:rPr>
          <w:lang w:val="en-US"/>
        </w:rPr>
        <w:t>errores</w:t>
      </w:r>
      <w:proofErr w:type="spellEnd"/>
      <w:r w:rsidRPr="00180F28">
        <w:rPr>
          <w:lang w:val="en-US"/>
        </w:rPr>
        <w:t xml:space="preserve"> </w:t>
      </w:r>
      <w:proofErr w:type="spellStart"/>
      <w:r w:rsidRPr="00180F28">
        <w:rPr>
          <w:lang w:val="en-US"/>
        </w:rPr>
        <w:t>en</w:t>
      </w:r>
      <w:proofErr w:type="spellEnd"/>
      <w:r w:rsidRPr="00180F28">
        <w:rPr>
          <w:lang w:val="en-US"/>
        </w:rPr>
        <w:t xml:space="preserve"> </w:t>
      </w:r>
      <w:proofErr w:type="spellStart"/>
      <w:r w:rsidRPr="00180F28">
        <w:rPr>
          <w:lang w:val="en-US"/>
        </w:rPr>
        <w:t>tiempo</w:t>
      </w:r>
      <w:proofErr w:type="spellEnd"/>
      <w:r w:rsidRPr="00180F28">
        <w:rPr>
          <w:lang w:val="en-US"/>
        </w:rPr>
        <w:t xml:space="preserve"> real.</w:t>
      </w:r>
    </w:p>
    <w:p w14:paraId="2BB259B7" w14:textId="77777777" w:rsidR="00180F28" w:rsidRPr="00180F28" w:rsidRDefault="00180F28" w:rsidP="00180F28">
      <w:pPr>
        <w:rPr>
          <w:lang w:val="en-US"/>
        </w:rPr>
      </w:pPr>
      <w:proofErr w:type="spellStart"/>
      <w:r w:rsidRPr="00180F28">
        <w:rPr>
          <w:lang w:val="en-US"/>
        </w:rPr>
        <w:t>Esta</w:t>
      </w:r>
      <w:proofErr w:type="spellEnd"/>
      <w:r w:rsidRPr="00180F28">
        <w:rPr>
          <w:lang w:val="en-US"/>
        </w:rPr>
        <w:t xml:space="preserve"> </w:t>
      </w:r>
      <w:proofErr w:type="spellStart"/>
      <w:r w:rsidRPr="00180F28">
        <w:rPr>
          <w:lang w:val="en-US"/>
        </w:rPr>
        <w:t>metodología</w:t>
      </w:r>
      <w:proofErr w:type="spellEnd"/>
      <w:r w:rsidRPr="00180F28">
        <w:rPr>
          <w:lang w:val="en-US"/>
        </w:rPr>
        <w:t xml:space="preserve"> </w:t>
      </w:r>
      <w:proofErr w:type="spellStart"/>
      <w:r w:rsidRPr="00180F28">
        <w:rPr>
          <w:lang w:val="en-US"/>
        </w:rPr>
        <w:t>permitirá</w:t>
      </w:r>
      <w:proofErr w:type="spellEnd"/>
      <w:r w:rsidRPr="00180F28">
        <w:rPr>
          <w:lang w:val="en-US"/>
        </w:rPr>
        <w:t xml:space="preserve"> </w:t>
      </w:r>
      <w:proofErr w:type="spellStart"/>
      <w:r w:rsidRPr="00180F28">
        <w:rPr>
          <w:lang w:val="en-US"/>
        </w:rPr>
        <w:t>desplegar</w:t>
      </w:r>
      <w:proofErr w:type="spellEnd"/>
      <w:r w:rsidRPr="00180F28">
        <w:rPr>
          <w:lang w:val="en-US"/>
        </w:rPr>
        <w:t xml:space="preserve"> y </w:t>
      </w:r>
      <w:proofErr w:type="spellStart"/>
      <w:r w:rsidRPr="00180F28">
        <w:rPr>
          <w:lang w:val="en-US"/>
        </w:rPr>
        <w:t>operar</w:t>
      </w:r>
      <w:proofErr w:type="spellEnd"/>
      <w:r w:rsidRPr="00180F28">
        <w:rPr>
          <w:lang w:val="en-US"/>
        </w:rPr>
        <w:t xml:space="preserve"> </w:t>
      </w:r>
      <w:proofErr w:type="spellStart"/>
      <w:r w:rsidRPr="00180F28">
        <w:rPr>
          <w:lang w:val="en-US"/>
        </w:rPr>
        <w:t>el</w:t>
      </w:r>
      <w:proofErr w:type="spellEnd"/>
      <w:r w:rsidRPr="00180F28">
        <w:rPr>
          <w:lang w:val="en-US"/>
        </w:rPr>
        <w:t xml:space="preserve"> </w:t>
      </w:r>
      <w:proofErr w:type="spellStart"/>
      <w:r w:rsidRPr="00180F28">
        <w:rPr>
          <w:lang w:val="en-US"/>
        </w:rPr>
        <w:t>modelo</w:t>
      </w:r>
      <w:proofErr w:type="spellEnd"/>
      <w:r w:rsidRPr="00180F28">
        <w:rPr>
          <w:lang w:val="en-US"/>
        </w:rPr>
        <w:t xml:space="preserve"> de </w:t>
      </w:r>
      <w:proofErr w:type="spellStart"/>
      <w:r w:rsidRPr="00180F28">
        <w:rPr>
          <w:lang w:val="en-US"/>
        </w:rPr>
        <w:t>recomendación</w:t>
      </w:r>
      <w:proofErr w:type="spellEnd"/>
      <w:r w:rsidRPr="00180F28">
        <w:rPr>
          <w:lang w:val="en-US"/>
        </w:rPr>
        <w:t xml:space="preserve"> de </w:t>
      </w:r>
      <w:proofErr w:type="spellStart"/>
      <w:r w:rsidRPr="00180F28">
        <w:rPr>
          <w:lang w:val="en-US"/>
        </w:rPr>
        <w:t>manera</w:t>
      </w:r>
      <w:proofErr w:type="spellEnd"/>
      <w:r w:rsidRPr="00180F28">
        <w:rPr>
          <w:lang w:val="en-US"/>
        </w:rPr>
        <w:t xml:space="preserve"> </w:t>
      </w:r>
      <w:proofErr w:type="spellStart"/>
      <w:r w:rsidRPr="00180F28">
        <w:rPr>
          <w:lang w:val="en-US"/>
        </w:rPr>
        <w:t>eficiente</w:t>
      </w:r>
      <w:proofErr w:type="spellEnd"/>
      <w:r w:rsidRPr="00180F28">
        <w:rPr>
          <w:lang w:val="en-US"/>
        </w:rPr>
        <w:t xml:space="preserve">, </w:t>
      </w:r>
      <w:proofErr w:type="spellStart"/>
      <w:r w:rsidRPr="00180F28">
        <w:rPr>
          <w:lang w:val="en-US"/>
        </w:rPr>
        <w:t>segura</w:t>
      </w:r>
      <w:proofErr w:type="spellEnd"/>
      <w:r w:rsidRPr="00180F28">
        <w:rPr>
          <w:lang w:val="en-US"/>
        </w:rPr>
        <w:t xml:space="preserve"> y </w:t>
      </w:r>
      <w:proofErr w:type="spellStart"/>
      <w:r w:rsidRPr="00180F28">
        <w:rPr>
          <w:lang w:val="en-US"/>
        </w:rPr>
        <w:t>escalable</w:t>
      </w:r>
      <w:proofErr w:type="spellEnd"/>
      <w:r w:rsidRPr="00180F28">
        <w:rPr>
          <w:lang w:val="en-US"/>
        </w:rPr>
        <w:t xml:space="preserve">, </w:t>
      </w:r>
      <w:proofErr w:type="spellStart"/>
      <w:r w:rsidRPr="00180F28">
        <w:rPr>
          <w:lang w:val="en-US"/>
        </w:rPr>
        <w:t>alineándose</w:t>
      </w:r>
      <w:proofErr w:type="spellEnd"/>
      <w:r w:rsidRPr="00180F28">
        <w:rPr>
          <w:lang w:val="en-US"/>
        </w:rPr>
        <w:t xml:space="preserve"> con los </w:t>
      </w:r>
      <w:proofErr w:type="spellStart"/>
      <w:r w:rsidRPr="00180F28">
        <w:rPr>
          <w:lang w:val="en-US"/>
        </w:rPr>
        <w:t>objetivos</w:t>
      </w:r>
      <w:proofErr w:type="spellEnd"/>
      <w:r w:rsidRPr="00180F28">
        <w:rPr>
          <w:lang w:val="en-US"/>
        </w:rPr>
        <w:t xml:space="preserve"> </w:t>
      </w:r>
      <w:proofErr w:type="spellStart"/>
      <w:r w:rsidRPr="00180F28">
        <w:rPr>
          <w:lang w:val="en-US"/>
        </w:rPr>
        <w:t>comerciales</w:t>
      </w:r>
      <w:proofErr w:type="spellEnd"/>
      <w:r w:rsidRPr="00180F28">
        <w:rPr>
          <w:lang w:val="en-US"/>
        </w:rPr>
        <w:t xml:space="preserve"> y </w:t>
      </w:r>
      <w:proofErr w:type="spellStart"/>
      <w:r w:rsidRPr="00180F28">
        <w:rPr>
          <w:lang w:val="en-US"/>
        </w:rPr>
        <w:t>técnicos</w:t>
      </w:r>
      <w:proofErr w:type="spellEnd"/>
      <w:r w:rsidRPr="00180F28">
        <w:rPr>
          <w:lang w:val="en-US"/>
        </w:rPr>
        <w:t xml:space="preserve"> de la </w:t>
      </w:r>
      <w:proofErr w:type="spellStart"/>
      <w:r w:rsidRPr="00180F28">
        <w:rPr>
          <w:lang w:val="en-US"/>
        </w:rPr>
        <w:t>organización</w:t>
      </w:r>
      <w:proofErr w:type="spellEnd"/>
      <w:r w:rsidRPr="00180F28">
        <w:rPr>
          <w:lang w:val="en-US"/>
        </w:rPr>
        <w:t>.</w:t>
      </w:r>
      <w:bookmarkEnd w:id="85"/>
    </w:p>
    <w:p w14:paraId="74288823" w14:textId="3CED2776" w:rsidR="00180F28" w:rsidRDefault="00180F28" w:rsidP="00180F28">
      <w:pPr>
        <w:rPr>
          <w:b/>
          <w:bCs/>
          <w:lang w:val="en-US"/>
        </w:rPr>
      </w:pPr>
      <w:bookmarkStart w:id="86" w:name="diagrama-de-productivización"/>
      <w:r w:rsidRPr="00180F28">
        <w:rPr>
          <w:b/>
          <w:bCs/>
          <w:lang w:val="en-US"/>
        </w:rPr>
        <w:t>DIAGRAMA DE PRODUCTIVIZACIÓN</w:t>
      </w:r>
      <w:bookmarkEnd w:id="86"/>
    </w:p>
    <w:p w14:paraId="37F92D68" w14:textId="77777777" w:rsidR="00180F28" w:rsidRPr="00180F28" w:rsidRDefault="00180F28" w:rsidP="00180F28">
      <w:pPr>
        <w:rPr>
          <w:b/>
          <w:bCs/>
          <w:lang w:val="en-US"/>
        </w:rPr>
      </w:pPr>
    </w:p>
    <w:p w14:paraId="40F3CE0D" w14:textId="77777777" w:rsidR="00180F28" w:rsidRPr="00180F28" w:rsidRDefault="00180F28" w:rsidP="00180F28"/>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87" w:name="_Toc179928488"/>
      <w:r>
        <w:lastRenderedPageBreak/>
        <w:t xml:space="preserve">Tarea 4 </w:t>
      </w:r>
      <w:r w:rsidR="004C0650">
        <w:t>–</w:t>
      </w:r>
      <w:r>
        <w:t xml:space="preserve"> </w:t>
      </w:r>
      <w:r w:rsidR="00EF5CC8">
        <w:t>Personalización</w:t>
      </w:r>
      <w:bookmarkEnd w:id="87"/>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88" w:name="_Toc179928489"/>
      <w:r w:rsidRPr="004C0650">
        <w:t>4.</w:t>
      </w:r>
      <w:r w:rsidR="00EF5CC8">
        <w:t>1</w:t>
      </w:r>
      <w:r w:rsidRPr="004C0650">
        <w:t>. Contexto y Justificación</w:t>
      </w:r>
      <w:bookmarkEnd w:id="88"/>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89" w:name="_Toc179928490"/>
      <w:r w:rsidRPr="004C0650">
        <w:t>4.2. Preparación y Limpieza de Datos</w:t>
      </w:r>
      <w:bookmarkEnd w:id="89"/>
    </w:p>
    <w:p w14:paraId="74B4061D" w14:textId="51549578" w:rsidR="004C0650" w:rsidRPr="004C0650" w:rsidRDefault="004C0650" w:rsidP="00EF5CC8">
      <w:pPr>
        <w:pStyle w:val="Ttulo3"/>
      </w:pPr>
      <w:bookmarkStart w:id="90" w:name="_Toc179928491"/>
      <w:r w:rsidRPr="004C0650">
        <w:t>4.2.1. Eliminación de Variables No Relevantes</w:t>
      </w:r>
      <w:bookmarkEnd w:id="90"/>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91" w:name="_Toc179928492"/>
      <w:r w:rsidRPr="004C0650">
        <w:t>4.2.2. Variables de Segmentación</w:t>
      </w:r>
      <w:bookmarkEnd w:id="91"/>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92" w:name="_Toc179928493"/>
      <w:r w:rsidRPr="004C0650">
        <w:t>4.</w:t>
      </w:r>
      <w:r w:rsidR="00417ACF">
        <w:t>2.3.</w:t>
      </w:r>
      <w:r w:rsidRPr="004C0650">
        <w:t xml:space="preserve"> Creación de Nuevas Variables</w:t>
      </w:r>
      <w:bookmarkEnd w:id="92"/>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15BBC725" w14:textId="556C965C" w:rsidR="002D468D" w:rsidRPr="004C0650" w:rsidRDefault="002D468D" w:rsidP="004C0650">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0D605076" w14:textId="42FB842D" w:rsidR="002D468D" w:rsidRDefault="002D468D" w:rsidP="002D468D">
      <w:pPr>
        <w:jc w:val="center"/>
      </w:pPr>
      <w:r w:rsidRPr="002D468D">
        <w:drawing>
          <wp:inline distT="0" distB="0" distL="0" distR="0" wp14:anchorId="1E0E6A77" wp14:editId="26D920FB">
            <wp:extent cx="4455160" cy="3104048"/>
            <wp:effectExtent l="0" t="0" r="254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60278" cy="3107614"/>
                    </a:xfrm>
                    <a:prstGeom prst="rect">
                      <a:avLst/>
                    </a:prstGeom>
                  </pic:spPr>
                </pic:pic>
              </a:graphicData>
            </a:graphic>
          </wp:inline>
        </w:drawing>
      </w:r>
    </w:p>
    <w:p w14:paraId="460A8CDC" w14:textId="23C53340" w:rsidR="002D468D" w:rsidRDefault="002D468D" w:rsidP="002D468D">
      <w:pPr>
        <w:jc w:val="center"/>
      </w:pPr>
      <w:r w:rsidRPr="002D468D">
        <w:drawing>
          <wp:inline distT="0" distB="0" distL="0" distR="0" wp14:anchorId="5F4BD1F3" wp14:editId="3A7479DB">
            <wp:extent cx="4257040" cy="29364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2194" cy="2940032"/>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93" w:name="_Toc179928494"/>
      <w:r w:rsidRPr="004C0650">
        <w:lastRenderedPageBreak/>
        <w:t>4.</w:t>
      </w:r>
      <w:r w:rsidR="002D468D">
        <w:t>2</w:t>
      </w:r>
      <w:r w:rsidRPr="004C0650">
        <w:t>.</w:t>
      </w:r>
      <w:r w:rsidR="002D468D">
        <w:t>4.</w:t>
      </w:r>
      <w:r w:rsidRPr="004C0650">
        <w:t xml:space="preserve"> Probabilidad de Compra</w:t>
      </w:r>
      <w:bookmarkEnd w:id="93"/>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7A4B7C">
      <w:pPr>
        <w:numPr>
          <w:ilvl w:val="0"/>
          <w:numId w:val="81"/>
        </w:numPr>
      </w:pPr>
      <w:r w:rsidRPr="004C0650">
        <w:rPr>
          <w:b/>
          <w:bCs/>
        </w:rPr>
        <w:t>Media</w:t>
      </w:r>
      <w:r w:rsidRPr="004C0650">
        <w:t xml:space="preserve"> (0.7 - 0.8)</w:t>
      </w:r>
    </w:p>
    <w:p w14:paraId="59340D25" w14:textId="77777777" w:rsidR="004C0650" w:rsidRPr="004C0650" w:rsidRDefault="004C0650" w:rsidP="007A4B7C">
      <w:pPr>
        <w:numPr>
          <w:ilvl w:val="0"/>
          <w:numId w:val="81"/>
        </w:numPr>
      </w:pPr>
      <w:r w:rsidRPr="004C0650">
        <w:rPr>
          <w:b/>
          <w:bCs/>
        </w:rPr>
        <w:t>Alta</w:t>
      </w:r>
      <w:r w:rsidRPr="004C0650">
        <w:t xml:space="preserve"> (0.8 - 0.9)</w:t>
      </w:r>
    </w:p>
    <w:p w14:paraId="3CE91BBC" w14:textId="115CF0AE" w:rsidR="004C0650" w:rsidRDefault="004C0650" w:rsidP="007A4B7C">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94" w:name="_Toc179928495"/>
      <w:r w:rsidRPr="004C0650">
        <w:t>4.</w:t>
      </w:r>
      <w:r w:rsidR="002D468D">
        <w:t>2</w:t>
      </w:r>
      <w:r w:rsidRPr="004C0650">
        <w:t>.</w:t>
      </w:r>
      <w:r w:rsidR="002D468D">
        <w:t>5.</w:t>
      </w:r>
      <w:r w:rsidRPr="004C0650">
        <w:t xml:space="preserve"> Edad</w:t>
      </w:r>
      <w:bookmarkEnd w:id="94"/>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7A4B7C">
      <w:pPr>
        <w:numPr>
          <w:ilvl w:val="0"/>
          <w:numId w:val="82"/>
        </w:numPr>
      </w:pPr>
      <w:r w:rsidRPr="004C0650">
        <w:rPr>
          <w:b/>
          <w:bCs/>
        </w:rPr>
        <w:t>Jóvenes/Adultos</w:t>
      </w:r>
      <w:r w:rsidRPr="004C0650">
        <w:t>: Menores de 36 años</w:t>
      </w:r>
    </w:p>
    <w:p w14:paraId="28E5B273" w14:textId="77777777" w:rsidR="004C0650" w:rsidRPr="004C0650" w:rsidRDefault="004C0650" w:rsidP="007A4B7C">
      <w:pPr>
        <w:numPr>
          <w:ilvl w:val="0"/>
          <w:numId w:val="82"/>
        </w:numPr>
      </w:pPr>
      <w:r w:rsidRPr="004C0650">
        <w:rPr>
          <w:b/>
          <w:bCs/>
        </w:rPr>
        <w:t>Adultos</w:t>
      </w:r>
      <w:r w:rsidRPr="004C0650">
        <w:t>: Entre 36 y 47 años</w:t>
      </w:r>
    </w:p>
    <w:p w14:paraId="0EFBB475" w14:textId="77777777" w:rsidR="004C0650" w:rsidRPr="004C0650" w:rsidRDefault="004C0650" w:rsidP="007A4B7C">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95" w:name="_Toc179928496"/>
      <w:r w:rsidRPr="004C0650">
        <w:lastRenderedPageBreak/>
        <w:t>4.</w:t>
      </w:r>
      <w:r w:rsidR="002D468D">
        <w:t>2</w:t>
      </w:r>
      <w:r w:rsidRPr="004C0650">
        <w:t>.</w:t>
      </w:r>
      <w:r w:rsidR="002D468D">
        <w:t>6.</w:t>
      </w:r>
      <w:r w:rsidRPr="004C0650">
        <w:t xml:space="preserve"> Salario Medio</w:t>
      </w:r>
      <w:bookmarkEnd w:id="95"/>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96" w:name="_Toc179928497"/>
      <w:r w:rsidRPr="00AD0E01">
        <w:t>4.2.7. Distribución de Género</w:t>
      </w:r>
      <w:bookmarkEnd w:id="96"/>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97" w:name="_Toc179928498"/>
      <w:r w:rsidRPr="00AD0E01">
        <w:t>4.2.</w:t>
      </w:r>
      <w:r w:rsidR="00BF0A9B">
        <w:t>8</w:t>
      </w:r>
      <w:r w:rsidRPr="00AD0E01">
        <w:t>. Meses de Antigüedad</w:t>
      </w:r>
      <w:bookmarkEnd w:id="97"/>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98" w:name="_Toc179928499"/>
      <w:r>
        <w:t xml:space="preserve">4.2.9. </w:t>
      </w:r>
      <w:r w:rsidRPr="00BF0A9B">
        <w:t>Segmentación por Región</w:t>
      </w:r>
      <w:bookmarkEnd w:id="98"/>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99" w:name="_Toc179928500"/>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99"/>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7A4B7C">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7A4B7C">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7A4B7C">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4A0C122A">
            <wp:extent cx="5334000" cy="51435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514350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100" w:name="_Toc179928501"/>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100"/>
    </w:p>
    <w:p w14:paraId="099DEBCF" w14:textId="3FD213CB" w:rsidR="00984ABF" w:rsidRDefault="00984ABF" w:rsidP="00984ABF">
      <w:r w:rsidRPr="00984ABF">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rsidR="002030C9">
        <w:t>.</w:t>
      </w:r>
    </w:p>
    <w:p w14:paraId="39B70EC1" w14:textId="7D7A3D3E" w:rsidR="002030C9" w:rsidRPr="00984ABF" w:rsidRDefault="002030C9" w:rsidP="002030C9">
      <w:pPr>
        <w:spacing w:after="240"/>
        <w:jc w:val="center"/>
      </w:pPr>
      <w:r w:rsidRPr="002030C9">
        <w:lastRenderedPageBreak/>
        <w:drawing>
          <wp:inline distT="0" distB="0" distL="0" distR="0" wp14:anchorId="423B71A1" wp14:editId="1AC8D224">
            <wp:extent cx="5134968" cy="326136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6306" cy="3274913"/>
                    </a:xfrm>
                    <a:prstGeom prst="rect">
                      <a:avLst/>
                    </a:prstGeom>
                  </pic:spPr>
                </pic:pic>
              </a:graphicData>
            </a:graphic>
          </wp:inline>
        </w:drawing>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101" w:name="_Toc179928502"/>
      <w:r>
        <w:t xml:space="preserve">4.3.2. </w:t>
      </w:r>
      <w:r w:rsidR="00984ABF" w:rsidRPr="00984ABF">
        <w:t>Aplicación del Modelo K-</w:t>
      </w:r>
      <w:proofErr w:type="spellStart"/>
      <w:r w:rsidR="00984ABF" w:rsidRPr="00984ABF">
        <w:t>Means</w:t>
      </w:r>
      <w:bookmarkEnd w:id="101"/>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102" w:name="_Toc179928503"/>
      <w:r>
        <w:t xml:space="preserve">4.4. </w:t>
      </w:r>
      <w:r w:rsidR="00984ABF" w:rsidRPr="00984ABF">
        <w:t xml:space="preserve">Análisis de los </w:t>
      </w:r>
      <w:proofErr w:type="spellStart"/>
      <w:r w:rsidR="00984ABF" w:rsidRPr="00984ABF">
        <w:t>Clusters</w:t>
      </w:r>
      <w:bookmarkEnd w:id="102"/>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lastRenderedPageBreak/>
        <w:t xml:space="preserve">Clúster </w:t>
      </w:r>
      <w:r w:rsidRPr="00B65C43">
        <w:rPr>
          <w:b/>
          <w:bCs/>
          <w:i/>
          <w:iCs/>
        </w:rPr>
        <w:t>1</w:t>
      </w:r>
      <w:r w:rsidRPr="00B65C43">
        <w:rPr>
          <w:b/>
          <w:bCs/>
          <w:i/>
          <w:iCs/>
        </w:rPr>
        <w:t xml:space="preserve">: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7A4B7C">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7A4B7C">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7A4B7C">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 xml:space="preserve">Clúster </w:t>
      </w:r>
      <w:r w:rsidRPr="00B65C43">
        <w:rPr>
          <w:b/>
          <w:bCs/>
          <w:i/>
          <w:iCs/>
        </w:rPr>
        <w:t>2</w:t>
      </w:r>
      <w:r w:rsidRPr="00B65C43">
        <w:rPr>
          <w:b/>
          <w:bCs/>
          <w:i/>
          <w:iCs/>
        </w:rPr>
        <w:t>: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7A4B7C">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77777777" w:rsidR="00B65C43" w:rsidRPr="00B65C43" w:rsidRDefault="00B65C43" w:rsidP="007A4B7C">
      <w:pPr>
        <w:numPr>
          <w:ilvl w:val="0"/>
          <w:numId w:val="87"/>
        </w:numPr>
        <w:tabs>
          <w:tab w:val="num" w:pos="720"/>
        </w:tabs>
      </w:pPr>
      <w:r w:rsidRPr="00B65C43">
        <w:rPr>
          <w:b/>
          <w:bCs/>
        </w:rPr>
        <w:t>Probabilidad de compra</w:t>
      </w:r>
      <w:r w:rsidRPr="00B65C43">
        <w:t>: Muy alta (80.3%).</w:t>
      </w:r>
    </w:p>
    <w:p w14:paraId="7B01F796" w14:textId="77777777" w:rsidR="00B65C43" w:rsidRPr="00B65C43" w:rsidRDefault="00B65C43" w:rsidP="007A4B7C">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7A4B7C">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7A4B7C">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7A4B7C">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w:t>
      </w:r>
      <w:r w:rsidRPr="00B65C43">
        <w:rPr>
          <w:b/>
          <w:bCs/>
          <w:i/>
          <w:iCs/>
        </w:rPr>
        <w:t>4</w:t>
      </w:r>
      <w:r w:rsidRPr="00B65C43">
        <w:rPr>
          <w:b/>
          <w:bCs/>
          <w:i/>
          <w:iCs/>
        </w:rPr>
        <w:t xml:space="preserve">: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7A4B7C">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7A4B7C">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7A4B7C">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7A4B7C">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77777777" w:rsidR="00B65C43" w:rsidRPr="00B65C43" w:rsidRDefault="00B65C43" w:rsidP="007A4B7C">
      <w:pPr>
        <w:numPr>
          <w:ilvl w:val="0"/>
          <w:numId w:val="90"/>
        </w:numPr>
        <w:tabs>
          <w:tab w:val="clear" w:pos="360"/>
          <w:tab w:val="num" w:pos="720"/>
        </w:tabs>
      </w:pPr>
      <w:r w:rsidRPr="00B65C43">
        <w:rPr>
          <w:b/>
          <w:bCs/>
        </w:rPr>
        <w:t>Probabilidad de compra</w:t>
      </w:r>
      <w:r w:rsidRPr="00B65C43">
        <w:t>: Muy alta (82.3%).</w:t>
      </w:r>
    </w:p>
    <w:p w14:paraId="465A59EC" w14:textId="77777777" w:rsidR="00B65C43" w:rsidRPr="00B65C43" w:rsidRDefault="00B65C43" w:rsidP="007A4B7C">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42D859B8" w:rsidR="00984ABF" w:rsidRDefault="00984ABF" w:rsidP="00984ABF"/>
    <w:p w14:paraId="00F6CECD" w14:textId="77777777" w:rsidR="00984ABF" w:rsidRDefault="00984ABF" w:rsidP="00984ABF"/>
    <w:p w14:paraId="3A140CAE" w14:textId="7A5E151B" w:rsidR="00101C97" w:rsidRPr="00101C97" w:rsidRDefault="00101C97" w:rsidP="00CB50B1">
      <w:pPr>
        <w:pStyle w:val="Ttulo1"/>
      </w:pPr>
      <w:bookmarkStart w:id="103" w:name="_Toc179928504"/>
      <w:r w:rsidRPr="00101C97">
        <w:lastRenderedPageBreak/>
        <w:t>Tarea 5 – Seguimiento de Campaña</w:t>
      </w:r>
      <w:bookmarkEnd w:id="103"/>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104" w:name="_Toc179928505"/>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104"/>
    </w:p>
    <w:p w14:paraId="5CA46B86" w14:textId="77777777" w:rsidR="00101C97" w:rsidRPr="00101C97" w:rsidRDefault="00101C97" w:rsidP="00FB2067">
      <w:pPr>
        <w:pStyle w:val="Ttulo3"/>
      </w:pPr>
      <w:bookmarkStart w:id="105" w:name="_Toc179928506"/>
      <w:r w:rsidRPr="00101C97">
        <w:t xml:space="preserve">5.1.1. Tasa de Apertura del Correo Electrónico (Open </w:t>
      </w:r>
      <w:proofErr w:type="spellStart"/>
      <w:r w:rsidRPr="00101C97">
        <w:t>Rate</w:t>
      </w:r>
      <w:proofErr w:type="spellEnd"/>
      <w:r w:rsidRPr="00101C97">
        <w:t>)</w:t>
      </w:r>
      <w:bookmarkEnd w:id="105"/>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101C97" w:rsidRDefault="00101C97" w:rsidP="00FB2067">
      <w:pPr>
        <w:pStyle w:val="Ttulo3"/>
      </w:pPr>
      <w:bookmarkStart w:id="106" w:name="_Toc179928507"/>
      <w:r w:rsidRPr="00101C97">
        <w:t>5.1.2. Tasa de Clics (</w:t>
      </w:r>
      <w:proofErr w:type="spellStart"/>
      <w:r w:rsidRPr="00101C97">
        <w:t>Click-Through</w:t>
      </w:r>
      <w:proofErr w:type="spellEnd"/>
      <w:r w:rsidRPr="00101C97">
        <w:t xml:space="preserve"> </w:t>
      </w:r>
      <w:proofErr w:type="spellStart"/>
      <w:r w:rsidRPr="00101C97">
        <w:t>Rate</w:t>
      </w:r>
      <w:proofErr w:type="spellEnd"/>
      <w:r w:rsidRPr="00101C97">
        <w:t>, CTR)</w:t>
      </w:r>
      <w:bookmarkEnd w:id="106"/>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107" w:name="_Toc179928508"/>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107"/>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108" w:name="_Toc179928509"/>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108"/>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109" w:name="_Toc179928510"/>
      <w:r w:rsidRPr="00101C97">
        <w:t>5.1.5. Retorno sobre la Inversión (ROI)</w:t>
      </w:r>
      <w:bookmarkEnd w:id="109"/>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110" w:name="_Toc179928511"/>
      <w:r w:rsidRPr="00101C97">
        <w:t>5.1.6. Retención de Clientes</w:t>
      </w:r>
      <w:bookmarkEnd w:id="110"/>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111" w:name="_Toc179928512"/>
      <w:r w:rsidRPr="00101C97">
        <w:t>5.1.7. Tasa de Adopción del Producto</w:t>
      </w:r>
      <w:bookmarkEnd w:id="111"/>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112" w:name="_Toc179928513"/>
      <w:r w:rsidRPr="00101C97">
        <w:t>5.2 Estrategia de Medición Ampliada</w:t>
      </w:r>
      <w:bookmarkEnd w:id="112"/>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113" w:name="_Toc179928514"/>
      <w:r w:rsidRPr="00101C97">
        <w:t xml:space="preserve">5.2.1 </w:t>
      </w:r>
      <w:proofErr w:type="spellStart"/>
      <w:r w:rsidRPr="00101C97">
        <w:t>Pre-lanzamiento</w:t>
      </w:r>
      <w:bookmarkEnd w:id="113"/>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7A4B7C">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7A4B7C">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7A4B7C">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114" w:name="_Toc179928515"/>
      <w:r w:rsidRPr="00101C97">
        <w:t>5.2.2 Durante la campaña</w:t>
      </w:r>
      <w:bookmarkEnd w:id="114"/>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7A4B7C">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7A4B7C">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115" w:name="_Toc179928516"/>
      <w:r w:rsidRPr="00101C97">
        <w:t xml:space="preserve">5.2.3 </w:t>
      </w:r>
      <w:proofErr w:type="spellStart"/>
      <w:r w:rsidRPr="00101C97">
        <w:t>Post-campaña</w:t>
      </w:r>
      <w:bookmarkEnd w:id="115"/>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7A4B7C">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7A4B7C">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116" w:name="_Toc179928517"/>
      <w:r w:rsidRPr="00101C97">
        <w:lastRenderedPageBreak/>
        <w:t>5.3. KPI Adaptados a los Clústeres</w:t>
      </w:r>
      <w:bookmarkEnd w:id="116"/>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5C3CBF5F" w:rsid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p w14:paraId="2186845E" w14:textId="0DA2FA4F" w:rsidR="002A0B79" w:rsidRDefault="002A0B79" w:rsidP="002A0B79"/>
    <w:p w14:paraId="40696F82" w14:textId="27E79AA8" w:rsidR="002A0B79" w:rsidRDefault="002A0B79" w:rsidP="002A0B79"/>
    <w:p w14:paraId="7B24DCFE" w14:textId="503F04CB" w:rsidR="002A0B79" w:rsidRDefault="002A0B79" w:rsidP="002A0B79"/>
    <w:p w14:paraId="1CA7B7CA" w14:textId="69428444" w:rsidR="002A0B79" w:rsidRDefault="002A0B79" w:rsidP="002A0B79"/>
    <w:p w14:paraId="37D91446" w14:textId="1DEB86AA" w:rsidR="002A0B79" w:rsidRDefault="002A0B79" w:rsidP="002A0B79"/>
    <w:p w14:paraId="6F99FB4D" w14:textId="014AA71F" w:rsidR="002A0B79" w:rsidRDefault="002A0B79" w:rsidP="002A0B79"/>
    <w:p w14:paraId="27FA0457" w14:textId="3D853A4D" w:rsidR="002A0B79" w:rsidRDefault="002A0B79" w:rsidP="002A0B79"/>
    <w:p w14:paraId="3B1A5FE5" w14:textId="7DDDB419" w:rsidR="002A0B79" w:rsidRDefault="002A0B79" w:rsidP="002A0B79"/>
    <w:p w14:paraId="3D53101A" w14:textId="369D9A60" w:rsidR="002A0B79" w:rsidRDefault="002A0B79" w:rsidP="002A0B79"/>
    <w:p w14:paraId="5738220D" w14:textId="1F7F2A03" w:rsidR="002A0B79" w:rsidRDefault="002A0B79" w:rsidP="002A0B79"/>
    <w:p w14:paraId="6C7B6E08" w14:textId="56392AE8" w:rsidR="002A0B79" w:rsidRDefault="002A0B79" w:rsidP="002A0B79"/>
    <w:p w14:paraId="6A2FE5D0" w14:textId="4A904D1B" w:rsidR="002A0B79" w:rsidRDefault="002A0B79" w:rsidP="002A0B79"/>
    <w:p w14:paraId="1EE006E2" w14:textId="1374E100" w:rsidR="002A0B79" w:rsidRDefault="002A0B79" w:rsidP="002A0B79"/>
    <w:p w14:paraId="3609A7A0" w14:textId="01FD33F7" w:rsidR="002A0B79" w:rsidRPr="002A0B79" w:rsidRDefault="002A0B79" w:rsidP="002A0B79">
      <w:pPr>
        <w:pStyle w:val="Ttulo1"/>
      </w:pPr>
      <w:bookmarkStart w:id="117" w:name="_Toc179928518"/>
      <w:r w:rsidRPr="002A0B79">
        <w:lastRenderedPageBreak/>
        <w:t xml:space="preserve">Tarea 6 </w:t>
      </w:r>
      <w:r>
        <w:t xml:space="preserve">- </w:t>
      </w:r>
      <w:r w:rsidRPr="002A0B79">
        <w:t>Coordinación de proyecto EASYMONEY</w:t>
      </w:r>
      <w:bookmarkEnd w:id="117"/>
    </w:p>
    <w:p w14:paraId="2B706D95" w14:textId="54817528" w:rsidR="002A0B79" w:rsidRPr="002A0B79" w:rsidRDefault="002A0B79" w:rsidP="002A0B79">
      <w:pPr>
        <w:pStyle w:val="Ttulo2"/>
      </w:pPr>
      <w:bookmarkStart w:id="118" w:name="_Toc179928519"/>
      <w:r>
        <w:t xml:space="preserve">6.1. </w:t>
      </w:r>
      <w:r w:rsidRPr="002A0B79">
        <w:t>Introducción</w:t>
      </w:r>
      <w:bookmarkEnd w:id="118"/>
    </w:p>
    <w:p w14:paraId="1328B969" w14:textId="7089A955" w:rsidR="002A0B79" w:rsidRDefault="002A0B79" w:rsidP="002A0B79">
      <w:r w:rsidRPr="002A0B79">
        <w:t xml:space="preserve">El objetivo principal de esta tarea es establecer un proceso robusto de coordinación y validación de los cambios y mejoras que se implementen tanto en los modelos operativos como en el </w:t>
      </w:r>
      <w:proofErr w:type="spellStart"/>
      <w:r w:rsidRPr="002A0B79">
        <w:t>dashboard</w:t>
      </w:r>
      <w:proofErr w:type="spellEnd"/>
      <w:r w:rsidRPr="002A0B79">
        <w:t>. Es crucial que exista un proceso de validación para los informes y análisis, así como un plan de proyecto claro sobre la gestión y coordinación de las tareas asignadas. Esto garantiza la calidad y la alineación de los resultados con las expectativas de las partes interesadas.</w:t>
      </w:r>
    </w:p>
    <w:p w14:paraId="6C320F1F" w14:textId="77777777" w:rsidR="002A0B79" w:rsidRPr="002A0B79" w:rsidRDefault="002A0B79" w:rsidP="002A0B79">
      <w:pPr>
        <w:spacing w:after="0"/>
      </w:pPr>
    </w:p>
    <w:p w14:paraId="1C5DA12D" w14:textId="539AB11E" w:rsidR="002A0B79" w:rsidRPr="002A0B79" w:rsidRDefault="002A0B79" w:rsidP="002A0B79">
      <w:pPr>
        <w:pStyle w:val="Ttulo2"/>
        <w:spacing w:before="0"/>
      </w:pPr>
      <w:bookmarkStart w:id="119" w:name="_Toc179928520"/>
      <w:r>
        <w:t xml:space="preserve">6.2. </w:t>
      </w:r>
      <w:r w:rsidRPr="002A0B79">
        <w:t>Diagrama de Gantt</w:t>
      </w:r>
      <w:bookmarkEnd w:id="119"/>
    </w:p>
    <w:p w14:paraId="5ADE29BE" w14:textId="577B122B" w:rsidR="002A0B79" w:rsidRPr="002A0B79" w:rsidRDefault="002A0B79" w:rsidP="002A0B79">
      <w:r w:rsidRPr="002A0B79">
        <w:t>El diagrama de Gantt presentado ilustra el cronograma de las tareas del proyecto desde julio hasta octubre. A continuación, se describen las tareas y sus respectivas fechas de inicio y duración:</w:t>
      </w:r>
    </w:p>
    <w:p w14:paraId="2399C4AC" w14:textId="5D3DE266" w:rsidR="002A0B79" w:rsidRDefault="002A0B79" w:rsidP="002A0B79">
      <w:r w:rsidRPr="002A0B79">
        <w:drawing>
          <wp:inline distT="0" distB="0" distL="0" distR="0" wp14:anchorId="4E4460FB" wp14:editId="4E02C6C8">
            <wp:extent cx="5400040" cy="380619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0">
                      <a:extLst>
                        <a:ext uri="{28A0092B-C50C-407E-A947-70E740481C1C}">
                          <a14:useLocalDpi xmlns:a14="http://schemas.microsoft.com/office/drawing/2010/main" val="0"/>
                        </a:ext>
                      </a:extLst>
                    </a:blip>
                    <a:srcRect t="6020"/>
                    <a:stretch/>
                  </pic:blipFill>
                  <pic:spPr bwMode="auto">
                    <a:xfrm>
                      <a:off x="0" y="0"/>
                      <a:ext cx="5400040" cy="3806190"/>
                    </a:xfrm>
                    <a:prstGeom prst="rect">
                      <a:avLst/>
                    </a:prstGeom>
                    <a:ln>
                      <a:noFill/>
                    </a:ln>
                    <a:extLst>
                      <a:ext uri="{53640926-AAD7-44D8-BBD7-CCE9431645EC}">
                        <a14:shadowObscured xmlns:a14="http://schemas.microsoft.com/office/drawing/2010/main"/>
                      </a:ext>
                    </a:extLst>
                  </pic:spPr>
                </pic:pic>
              </a:graphicData>
            </a:graphic>
          </wp:inline>
        </w:drawing>
      </w:r>
    </w:p>
    <w:p w14:paraId="2A2351CD" w14:textId="77777777" w:rsidR="002A0B79" w:rsidRPr="002A0B79" w:rsidRDefault="002A0B79" w:rsidP="002A0B79">
      <w:pPr>
        <w:spacing w:after="0"/>
      </w:pPr>
    </w:p>
    <w:p w14:paraId="5D1AACFC" w14:textId="26F6A4BC" w:rsidR="002A0B79" w:rsidRPr="002A0B79" w:rsidRDefault="002A0B79" w:rsidP="002A0B79">
      <w:pPr>
        <w:pStyle w:val="Ttulo3"/>
      </w:pPr>
      <w:bookmarkStart w:id="120" w:name="_Toc179928521"/>
      <w:r>
        <w:t xml:space="preserve">6.2.1. </w:t>
      </w:r>
      <w:r w:rsidRPr="002A0B79">
        <w:t>Descripción de las Tareas</w:t>
      </w:r>
      <w:bookmarkEnd w:id="120"/>
    </w:p>
    <w:p w14:paraId="636B29B8" w14:textId="77777777" w:rsidR="002A0B79" w:rsidRPr="002A0B79" w:rsidRDefault="002A0B79" w:rsidP="002A0B79">
      <w:r w:rsidRPr="002A0B79">
        <w:rPr>
          <w:b/>
          <w:bCs/>
        </w:rPr>
        <w:t>TAREA 01: DASHBOARD</w:t>
      </w:r>
    </w:p>
    <w:p w14:paraId="212C6072" w14:textId="77777777" w:rsidR="002A0B79" w:rsidRPr="002A0B79" w:rsidRDefault="002A0B79" w:rsidP="007A4B7C">
      <w:pPr>
        <w:numPr>
          <w:ilvl w:val="0"/>
          <w:numId w:val="94"/>
        </w:numPr>
      </w:pPr>
      <w:r w:rsidRPr="002A0B79">
        <w:rPr>
          <w:b/>
          <w:bCs/>
        </w:rPr>
        <w:t>Objetivo:</w:t>
      </w:r>
      <w:r w:rsidRPr="002A0B79">
        <w:t xml:space="preserve"> Realizar un análisis exploratorio de los datos (EDA) y desarrollar un </w:t>
      </w:r>
      <w:proofErr w:type="spellStart"/>
      <w:r w:rsidRPr="002A0B79">
        <w:t>dashboard</w:t>
      </w:r>
      <w:proofErr w:type="spellEnd"/>
      <w:r w:rsidRPr="002A0B79">
        <w:t xml:space="preserve"> para la visualización de todos los departamentos.</w:t>
      </w:r>
    </w:p>
    <w:p w14:paraId="3E7CBEC5" w14:textId="77777777" w:rsidR="002A0B79" w:rsidRPr="002A0B79" w:rsidRDefault="002A0B79" w:rsidP="007A4B7C">
      <w:pPr>
        <w:numPr>
          <w:ilvl w:val="0"/>
          <w:numId w:val="94"/>
        </w:numPr>
      </w:pPr>
      <w:r w:rsidRPr="002A0B79">
        <w:rPr>
          <w:b/>
          <w:bCs/>
        </w:rPr>
        <w:t>Duración:</w:t>
      </w:r>
      <w:r w:rsidRPr="002A0B79">
        <w:t xml:space="preserve"> 5 semanas.</w:t>
      </w:r>
    </w:p>
    <w:p w14:paraId="52AF5EBC" w14:textId="77777777" w:rsidR="002A0B79" w:rsidRPr="002A0B79" w:rsidRDefault="002A0B79" w:rsidP="007A4B7C">
      <w:pPr>
        <w:numPr>
          <w:ilvl w:val="0"/>
          <w:numId w:val="94"/>
        </w:numPr>
      </w:pPr>
      <w:r w:rsidRPr="002A0B79">
        <w:rPr>
          <w:b/>
          <w:bCs/>
        </w:rPr>
        <w:t>Actividades Clave:</w:t>
      </w:r>
      <w:r w:rsidRPr="002A0B79">
        <w:t xml:space="preserve"> EDA y creación del </w:t>
      </w:r>
      <w:proofErr w:type="spellStart"/>
      <w:r w:rsidRPr="002A0B79">
        <w:t>dashboard</w:t>
      </w:r>
      <w:proofErr w:type="spellEnd"/>
      <w:r w:rsidRPr="002A0B79">
        <w:t>.</w:t>
      </w:r>
    </w:p>
    <w:p w14:paraId="2CD243F7" w14:textId="77777777" w:rsidR="002A0B79" w:rsidRPr="002A0B79" w:rsidRDefault="002A0B79" w:rsidP="002A0B79">
      <w:r w:rsidRPr="002A0B79">
        <w:rPr>
          <w:b/>
          <w:bCs/>
        </w:rPr>
        <w:lastRenderedPageBreak/>
        <w:t>TAREA 02: SEGMENTACIÓN</w:t>
      </w:r>
    </w:p>
    <w:p w14:paraId="19862344" w14:textId="77777777" w:rsidR="002A0B79" w:rsidRPr="002A0B79" w:rsidRDefault="002A0B79" w:rsidP="007A4B7C">
      <w:pPr>
        <w:numPr>
          <w:ilvl w:val="0"/>
          <w:numId w:val="95"/>
        </w:numPr>
      </w:pPr>
      <w:r w:rsidRPr="002A0B79">
        <w:rPr>
          <w:b/>
          <w:bCs/>
        </w:rPr>
        <w:t>Objetivo:</w:t>
      </w:r>
      <w:r w:rsidRPr="002A0B79">
        <w:t xml:space="preserve"> Realizar un entendimiento de los datos y aplicar técnicas de segmentación, para generar una segmentación general de los clientes.</w:t>
      </w:r>
    </w:p>
    <w:p w14:paraId="4A039496" w14:textId="77777777" w:rsidR="002A0B79" w:rsidRPr="002A0B79" w:rsidRDefault="002A0B79" w:rsidP="007A4B7C">
      <w:pPr>
        <w:numPr>
          <w:ilvl w:val="0"/>
          <w:numId w:val="95"/>
        </w:numPr>
      </w:pPr>
      <w:r w:rsidRPr="002A0B79">
        <w:rPr>
          <w:b/>
          <w:bCs/>
        </w:rPr>
        <w:t>Duración:</w:t>
      </w:r>
      <w:r w:rsidRPr="002A0B79">
        <w:t xml:space="preserve"> 5 semanas.</w:t>
      </w:r>
    </w:p>
    <w:p w14:paraId="066810C4" w14:textId="77777777" w:rsidR="002A0B79" w:rsidRPr="002A0B79" w:rsidRDefault="002A0B79" w:rsidP="007A4B7C">
      <w:pPr>
        <w:numPr>
          <w:ilvl w:val="0"/>
          <w:numId w:val="95"/>
        </w:numPr>
      </w:pPr>
      <w:r w:rsidRPr="002A0B79">
        <w:rPr>
          <w:b/>
          <w:bCs/>
        </w:rPr>
        <w:t>Actividades Clave:</w:t>
      </w:r>
      <w:r w:rsidRPr="002A0B79">
        <w:t xml:space="preserve"> Preprocesamiento y modelado.</w:t>
      </w:r>
    </w:p>
    <w:p w14:paraId="6157F39C" w14:textId="77777777" w:rsidR="002A0B79" w:rsidRPr="002A0B79" w:rsidRDefault="002A0B79" w:rsidP="002A0B79">
      <w:pPr>
        <w:rPr>
          <w:b/>
          <w:bCs/>
        </w:rPr>
      </w:pPr>
      <w:r w:rsidRPr="002A0B79">
        <w:rPr>
          <w:b/>
          <w:bCs/>
        </w:rPr>
        <w:t>TAREA 03: RECOMENDACIÓN</w:t>
      </w:r>
    </w:p>
    <w:p w14:paraId="0629A1A9" w14:textId="77777777" w:rsidR="002A0B79" w:rsidRPr="002A0B79" w:rsidRDefault="002A0B79" w:rsidP="007A4B7C">
      <w:pPr>
        <w:numPr>
          <w:ilvl w:val="0"/>
          <w:numId w:val="96"/>
        </w:numPr>
      </w:pPr>
      <w:r w:rsidRPr="002A0B79">
        <w:rPr>
          <w:b/>
          <w:bCs/>
        </w:rPr>
        <w:t>Objetivo:</w:t>
      </w:r>
      <w:r w:rsidRPr="002A0B79">
        <w:t xml:space="preserve"> Desarrollar un modelo recomendación en este caso de nuestro producto </w:t>
      </w:r>
      <w:proofErr w:type="spellStart"/>
      <w:r w:rsidRPr="002A0B79">
        <w:t>credit</w:t>
      </w:r>
      <w:proofErr w:type="spellEnd"/>
      <w:r w:rsidRPr="002A0B79">
        <w:t xml:space="preserve"> </w:t>
      </w:r>
      <w:proofErr w:type="spellStart"/>
      <w:r w:rsidRPr="002A0B79">
        <w:t>card</w:t>
      </w:r>
      <w:proofErr w:type="spellEnd"/>
      <w:r w:rsidRPr="002A0B79">
        <w:t xml:space="preserve"> para una campaña de 10.000 clientes por email.</w:t>
      </w:r>
    </w:p>
    <w:p w14:paraId="062B78C9" w14:textId="77777777" w:rsidR="002A0B79" w:rsidRPr="002A0B79" w:rsidRDefault="002A0B79" w:rsidP="007A4B7C">
      <w:pPr>
        <w:numPr>
          <w:ilvl w:val="0"/>
          <w:numId w:val="96"/>
        </w:numPr>
      </w:pPr>
      <w:r w:rsidRPr="002A0B79">
        <w:rPr>
          <w:b/>
          <w:bCs/>
        </w:rPr>
        <w:t>Duración:</w:t>
      </w:r>
      <w:r w:rsidRPr="002A0B79">
        <w:t xml:space="preserve"> 3 semanas.</w:t>
      </w:r>
    </w:p>
    <w:p w14:paraId="4CC566D3" w14:textId="77777777" w:rsidR="002A0B79" w:rsidRPr="002A0B79" w:rsidRDefault="002A0B79" w:rsidP="007A4B7C">
      <w:pPr>
        <w:numPr>
          <w:ilvl w:val="0"/>
          <w:numId w:val="96"/>
        </w:numPr>
      </w:pPr>
      <w:r w:rsidRPr="002A0B79">
        <w:rPr>
          <w:b/>
          <w:bCs/>
        </w:rPr>
        <w:t>Actividades Clave:</w:t>
      </w:r>
      <w:r w:rsidRPr="002A0B79">
        <w:t xml:space="preserve"> Entendimiento de datos y modelado.</w:t>
      </w:r>
    </w:p>
    <w:p w14:paraId="4C068225" w14:textId="77777777" w:rsidR="002A0B79" w:rsidRPr="002A0B79" w:rsidRDefault="002A0B79" w:rsidP="002A0B79">
      <w:r w:rsidRPr="002A0B79">
        <w:rPr>
          <w:b/>
          <w:bCs/>
        </w:rPr>
        <w:t>TAREA 04: PERSONALIZACIÓN</w:t>
      </w:r>
    </w:p>
    <w:p w14:paraId="30BBA8F3" w14:textId="77777777" w:rsidR="002A0B79" w:rsidRPr="002A0B79" w:rsidRDefault="002A0B79" w:rsidP="007A4B7C">
      <w:pPr>
        <w:numPr>
          <w:ilvl w:val="0"/>
          <w:numId w:val="97"/>
        </w:numPr>
      </w:pPr>
      <w:r w:rsidRPr="002A0B79">
        <w:rPr>
          <w:b/>
          <w:bCs/>
        </w:rPr>
        <w:t>Objetivo:</w:t>
      </w:r>
      <w:r w:rsidRPr="002A0B79">
        <w:t xml:space="preserve"> Segmentar esos 10.000 clientes para generar una personalización de las creatividades de la campaña por mail.</w:t>
      </w:r>
    </w:p>
    <w:p w14:paraId="2A4D2E26" w14:textId="77777777" w:rsidR="002A0B79" w:rsidRPr="002A0B79" w:rsidRDefault="002A0B79" w:rsidP="007A4B7C">
      <w:pPr>
        <w:numPr>
          <w:ilvl w:val="0"/>
          <w:numId w:val="97"/>
        </w:numPr>
      </w:pPr>
      <w:r w:rsidRPr="002A0B79">
        <w:rPr>
          <w:b/>
          <w:bCs/>
        </w:rPr>
        <w:t>Duración:</w:t>
      </w:r>
      <w:r w:rsidRPr="002A0B79">
        <w:t xml:space="preserve"> 3 semanas.</w:t>
      </w:r>
    </w:p>
    <w:p w14:paraId="6DF0204C" w14:textId="77777777" w:rsidR="002A0B79" w:rsidRPr="002A0B79" w:rsidRDefault="002A0B79" w:rsidP="007A4B7C">
      <w:pPr>
        <w:numPr>
          <w:ilvl w:val="0"/>
          <w:numId w:val="97"/>
        </w:numPr>
      </w:pPr>
      <w:r w:rsidRPr="002A0B79">
        <w:rPr>
          <w:b/>
          <w:bCs/>
        </w:rPr>
        <w:t>Actividades Clave:</w:t>
      </w:r>
      <w:r w:rsidRPr="002A0B79">
        <w:t xml:space="preserve"> </w:t>
      </w:r>
      <w:proofErr w:type="spellStart"/>
      <w:r w:rsidRPr="002A0B79">
        <w:t>Segmentacion</w:t>
      </w:r>
      <w:proofErr w:type="spellEnd"/>
      <w:r w:rsidRPr="002A0B79">
        <w:t xml:space="preserve"> y </w:t>
      </w:r>
      <w:proofErr w:type="spellStart"/>
      <w:r w:rsidRPr="002A0B79">
        <w:t>MLOps</w:t>
      </w:r>
      <w:proofErr w:type="spellEnd"/>
      <w:r w:rsidRPr="002A0B79">
        <w:t>.</w:t>
      </w:r>
    </w:p>
    <w:p w14:paraId="3014022A" w14:textId="77777777" w:rsidR="002A0B79" w:rsidRPr="002A0B79" w:rsidRDefault="002A0B79" w:rsidP="002A0B79">
      <w:r w:rsidRPr="002A0B79">
        <w:rPr>
          <w:b/>
          <w:bCs/>
        </w:rPr>
        <w:t>TAREA 05: SEGUIMIENTO</w:t>
      </w:r>
    </w:p>
    <w:p w14:paraId="0AA3D728" w14:textId="77777777" w:rsidR="002A0B79" w:rsidRPr="002A0B79" w:rsidRDefault="002A0B79" w:rsidP="007A4B7C">
      <w:pPr>
        <w:numPr>
          <w:ilvl w:val="0"/>
          <w:numId w:val="98"/>
        </w:numPr>
      </w:pPr>
      <w:r w:rsidRPr="002A0B79">
        <w:rPr>
          <w:b/>
          <w:bCs/>
        </w:rPr>
        <w:t>Objetivo:</w:t>
      </w:r>
      <w:r w:rsidRPr="002A0B79">
        <w:t xml:space="preserve"> Definir </w:t>
      </w:r>
      <w:proofErr w:type="spellStart"/>
      <w:r w:rsidRPr="002A0B79">
        <w:t>KPIs</w:t>
      </w:r>
      <w:proofErr w:type="spellEnd"/>
      <w:r w:rsidRPr="002A0B79">
        <w:t xml:space="preserve"> y realizar un seguimiento de los modelos implementados.</w:t>
      </w:r>
    </w:p>
    <w:p w14:paraId="4A81E176" w14:textId="77777777" w:rsidR="002A0B79" w:rsidRPr="002A0B79" w:rsidRDefault="002A0B79" w:rsidP="007A4B7C">
      <w:pPr>
        <w:numPr>
          <w:ilvl w:val="0"/>
          <w:numId w:val="98"/>
        </w:numPr>
      </w:pPr>
      <w:r w:rsidRPr="002A0B79">
        <w:rPr>
          <w:b/>
          <w:bCs/>
        </w:rPr>
        <w:t>Duración:</w:t>
      </w:r>
      <w:r w:rsidRPr="002A0B79">
        <w:t xml:space="preserve"> 3 semanas.</w:t>
      </w:r>
    </w:p>
    <w:p w14:paraId="73B35417" w14:textId="77777777" w:rsidR="002A0B79" w:rsidRPr="002A0B79" w:rsidRDefault="002A0B79" w:rsidP="007A4B7C">
      <w:pPr>
        <w:numPr>
          <w:ilvl w:val="0"/>
          <w:numId w:val="98"/>
        </w:numPr>
      </w:pPr>
      <w:r w:rsidRPr="002A0B79">
        <w:rPr>
          <w:b/>
          <w:bCs/>
        </w:rPr>
        <w:t>Actividades Clave:</w:t>
      </w:r>
      <w:r w:rsidRPr="002A0B79">
        <w:t xml:space="preserve"> Definición de </w:t>
      </w:r>
      <w:proofErr w:type="spellStart"/>
      <w:r w:rsidRPr="002A0B79">
        <w:t>KPIs</w:t>
      </w:r>
      <w:proofErr w:type="spellEnd"/>
      <w:r w:rsidRPr="002A0B79">
        <w:t>.</w:t>
      </w:r>
    </w:p>
    <w:p w14:paraId="41ADE998" w14:textId="77777777" w:rsidR="002A0B79" w:rsidRPr="002A0B79" w:rsidRDefault="002A0B79" w:rsidP="002A0B79">
      <w:r w:rsidRPr="002A0B79">
        <w:rPr>
          <w:b/>
          <w:bCs/>
        </w:rPr>
        <w:t>TAREA 06: COORDINACIÓN</w:t>
      </w:r>
    </w:p>
    <w:p w14:paraId="47E75425" w14:textId="77777777" w:rsidR="002A0B79" w:rsidRPr="002A0B79" w:rsidRDefault="002A0B79" w:rsidP="007A4B7C">
      <w:pPr>
        <w:numPr>
          <w:ilvl w:val="0"/>
          <w:numId w:val="99"/>
        </w:numPr>
      </w:pPr>
      <w:r w:rsidRPr="002A0B79">
        <w:rPr>
          <w:b/>
          <w:bCs/>
        </w:rPr>
        <w:t>Objetivo:</w:t>
      </w:r>
      <w:r w:rsidRPr="002A0B79">
        <w:t xml:space="preserve"> Asegurar la correcta comunicación y coordinación entre los miembros del equipo.</w:t>
      </w:r>
    </w:p>
    <w:p w14:paraId="1093E6D0" w14:textId="77777777" w:rsidR="002A0B79" w:rsidRPr="002A0B79" w:rsidRDefault="002A0B79" w:rsidP="007A4B7C">
      <w:pPr>
        <w:numPr>
          <w:ilvl w:val="0"/>
          <w:numId w:val="99"/>
        </w:numPr>
      </w:pPr>
      <w:r w:rsidRPr="002A0B79">
        <w:rPr>
          <w:b/>
          <w:bCs/>
        </w:rPr>
        <w:t>Duración:</w:t>
      </w:r>
      <w:r w:rsidRPr="002A0B79">
        <w:t xml:space="preserve"> 2 semanas.</w:t>
      </w:r>
    </w:p>
    <w:p w14:paraId="150A6519" w14:textId="69DB1030" w:rsidR="002A0B79" w:rsidRPr="002A0B79" w:rsidRDefault="002A0B79" w:rsidP="007A4B7C">
      <w:pPr>
        <w:numPr>
          <w:ilvl w:val="0"/>
          <w:numId w:val="99"/>
        </w:numPr>
      </w:pPr>
      <w:r w:rsidRPr="002A0B79">
        <w:rPr>
          <w:b/>
          <w:bCs/>
        </w:rPr>
        <w:t>Actividades Clave:</w:t>
      </w:r>
      <w:r w:rsidRPr="002A0B79">
        <w:t xml:space="preserve"> Gantt chart y presentación final (22 de Octubre).</w:t>
      </w:r>
    </w:p>
    <w:p w14:paraId="5E35F74D" w14:textId="77777777" w:rsidR="002A0B79" w:rsidRPr="002A0B79" w:rsidRDefault="002A0B79" w:rsidP="002A0B79">
      <w:pPr>
        <w:spacing w:after="0"/>
        <w:rPr>
          <w:b/>
          <w:bCs/>
        </w:rPr>
      </w:pPr>
    </w:p>
    <w:p w14:paraId="575D2CE6" w14:textId="7FAB4DF8" w:rsidR="002A0B79" w:rsidRPr="002A0B79" w:rsidRDefault="002A0B79" w:rsidP="002A0B79">
      <w:pPr>
        <w:pStyle w:val="Ttulo2"/>
        <w:spacing w:before="0"/>
      </w:pPr>
      <w:bookmarkStart w:id="121" w:name="_Toc179928522"/>
      <w:r>
        <w:t xml:space="preserve">6.3. </w:t>
      </w:r>
      <w:r w:rsidRPr="002A0B79">
        <w:t>Gestión del Código con Git</w:t>
      </w:r>
      <w:bookmarkEnd w:id="121"/>
    </w:p>
    <w:p w14:paraId="2C904AEC" w14:textId="77777777" w:rsidR="002A0B79" w:rsidRPr="002A0B79" w:rsidRDefault="002A0B79" w:rsidP="002A0B79">
      <w:r w:rsidRPr="002A0B79">
        <w:t>La gestión del código es un aspecto esencial para el éxito del proyecto. Para ello, se utilizará Git, específicamente GitHub, como plataforma de control de versiones.</w:t>
      </w:r>
    </w:p>
    <w:p w14:paraId="369711A2" w14:textId="77777777" w:rsidR="002A0B79" w:rsidRPr="002A0B79" w:rsidRDefault="002A0B79" w:rsidP="002A0B79">
      <w:pPr>
        <w:rPr>
          <w:b/>
          <w:bCs/>
        </w:rPr>
      </w:pPr>
      <w:r w:rsidRPr="002A0B79">
        <w:rPr>
          <w:b/>
          <w:bCs/>
        </w:rPr>
        <w:t>Ventajas de Git y GitHub</w:t>
      </w:r>
    </w:p>
    <w:p w14:paraId="5C8C3BC8" w14:textId="77777777" w:rsidR="002A0B79" w:rsidRPr="002A0B79" w:rsidRDefault="002A0B79" w:rsidP="007A4B7C">
      <w:pPr>
        <w:numPr>
          <w:ilvl w:val="0"/>
          <w:numId w:val="100"/>
        </w:numPr>
        <w:tabs>
          <w:tab w:val="clear" w:pos="360"/>
          <w:tab w:val="num" w:pos="720"/>
        </w:tabs>
      </w:pPr>
      <w:r w:rsidRPr="002A0B79">
        <w:rPr>
          <w:b/>
          <w:bCs/>
        </w:rPr>
        <w:t>Control de Versiones:</w:t>
      </w:r>
      <w:r w:rsidRPr="002A0B79">
        <w:t xml:space="preserve"> Permite a los desarrolladores mantener un registro detallado de los cambios realizados en el código, facilitando el seguimiento y la recuperación de versiones anteriores si es necesario.</w:t>
      </w:r>
    </w:p>
    <w:p w14:paraId="0ADE4FE3" w14:textId="77777777" w:rsidR="002A0B79" w:rsidRPr="002A0B79" w:rsidRDefault="002A0B79" w:rsidP="007A4B7C">
      <w:pPr>
        <w:numPr>
          <w:ilvl w:val="0"/>
          <w:numId w:val="100"/>
        </w:numPr>
        <w:tabs>
          <w:tab w:val="clear" w:pos="360"/>
        </w:tabs>
      </w:pPr>
      <w:r w:rsidRPr="002A0B79">
        <w:rPr>
          <w:b/>
          <w:bCs/>
        </w:rPr>
        <w:lastRenderedPageBreak/>
        <w:t>Colaboración Efectiva:</w:t>
      </w:r>
      <w:r w:rsidRPr="002A0B79">
        <w:t xml:space="preserve"> Múltiples desarrolladores pueden trabajar en diferentes características simultáneamente sin interferir en el trabajo de los demás gracias al uso de ramas.</w:t>
      </w:r>
    </w:p>
    <w:p w14:paraId="0DAB5DFB" w14:textId="77777777" w:rsidR="002A0B79" w:rsidRPr="002A0B79" w:rsidRDefault="002A0B79" w:rsidP="007A4B7C">
      <w:pPr>
        <w:numPr>
          <w:ilvl w:val="0"/>
          <w:numId w:val="100"/>
        </w:numPr>
        <w:tabs>
          <w:tab w:val="clear" w:pos="360"/>
        </w:tabs>
      </w:pPr>
      <w:r w:rsidRPr="002A0B79">
        <w:rPr>
          <w:b/>
          <w:bCs/>
        </w:rPr>
        <w:t>Proceso de Aprobación:</w:t>
      </w:r>
      <w:r w:rsidRPr="002A0B79">
        <w:t xml:space="preserve"> A través de </w:t>
      </w:r>
      <w:proofErr w:type="spellStart"/>
      <w:r w:rsidRPr="002A0B79">
        <w:t>pull</w:t>
      </w:r>
      <w:proofErr w:type="spellEnd"/>
      <w:r w:rsidRPr="002A0B79">
        <w:t xml:space="preserve"> </w:t>
      </w:r>
      <w:proofErr w:type="spellStart"/>
      <w:r w:rsidRPr="002A0B79">
        <w:t>requests</w:t>
      </w:r>
      <w:proofErr w:type="spellEnd"/>
      <w:r w:rsidRPr="002A0B79">
        <w:t>, los cambios pueden ser revisados y aprobados por un manager antes de ser fusionados a la rama principal, asegurando la estabilidad del código.</w:t>
      </w:r>
    </w:p>
    <w:p w14:paraId="0241279A" w14:textId="77777777" w:rsidR="002A0B79" w:rsidRPr="002A0B79" w:rsidRDefault="002A0B79" w:rsidP="002A0B79">
      <w:pPr>
        <w:rPr>
          <w:b/>
          <w:bCs/>
        </w:rPr>
      </w:pPr>
      <w:r w:rsidRPr="002A0B79">
        <w:rPr>
          <w:b/>
          <w:bCs/>
        </w:rPr>
        <w:t>Flujo de Trabajo</w:t>
      </w:r>
    </w:p>
    <w:p w14:paraId="1898E204" w14:textId="77777777" w:rsidR="002A0B79" w:rsidRPr="002A0B79" w:rsidRDefault="002A0B79" w:rsidP="007A4B7C">
      <w:pPr>
        <w:numPr>
          <w:ilvl w:val="0"/>
          <w:numId w:val="101"/>
        </w:numPr>
        <w:tabs>
          <w:tab w:val="clear" w:pos="360"/>
          <w:tab w:val="num" w:pos="720"/>
        </w:tabs>
      </w:pPr>
      <w:r w:rsidRPr="002A0B79">
        <w:rPr>
          <w:b/>
          <w:bCs/>
        </w:rPr>
        <w:t>Rama Principal:</w:t>
      </w:r>
      <w:r w:rsidRPr="002A0B79">
        <w:t xml:space="preserve"> La rama master contendrá el código que se lleva a producción.</w:t>
      </w:r>
    </w:p>
    <w:p w14:paraId="3C23673B" w14:textId="77777777" w:rsidR="002A0B79" w:rsidRPr="002A0B79" w:rsidRDefault="002A0B79" w:rsidP="007A4B7C">
      <w:pPr>
        <w:numPr>
          <w:ilvl w:val="0"/>
          <w:numId w:val="101"/>
        </w:numPr>
        <w:tabs>
          <w:tab w:val="clear" w:pos="360"/>
          <w:tab w:val="num" w:pos="720"/>
        </w:tabs>
      </w:pPr>
      <w:r w:rsidRPr="002A0B79">
        <w:rPr>
          <w:b/>
          <w:bCs/>
        </w:rPr>
        <w:t>Rama de Desarrollo:</w:t>
      </w:r>
      <w:r w:rsidRPr="002A0B79">
        <w:t xml:space="preserve"> La rama </w:t>
      </w:r>
      <w:proofErr w:type="spellStart"/>
      <w:r w:rsidRPr="002A0B79">
        <w:t>develop</w:t>
      </w:r>
      <w:proofErr w:type="spellEnd"/>
      <w:r w:rsidRPr="002A0B79">
        <w:t xml:space="preserve"> se utilizará para introducir cambios nuevos y características en desarrollo.</w:t>
      </w:r>
    </w:p>
    <w:p w14:paraId="353C209F" w14:textId="77777777" w:rsidR="002A0B79" w:rsidRPr="002A0B79" w:rsidRDefault="002A0B79" w:rsidP="007A4B7C">
      <w:pPr>
        <w:numPr>
          <w:ilvl w:val="0"/>
          <w:numId w:val="101"/>
        </w:numPr>
        <w:tabs>
          <w:tab w:val="clear" w:pos="360"/>
          <w:tab w:val="num" w:pos="720"/>
        </w:tabs>
      </w:pPr>
      <w:r w:rsidRPr="002A0B79">
        <w:rPr>
          <w:b/>
          <w:bCs/>
        </w:rPr>
        <w:t>Revisiones:</w:t>
      </w:r>
      <w:r w:rsidRPr="002A0B79">
        <w:t xml:space="preserve"> Antes de realizar un </w:t>
      </w:r>
      <w:proofErr w:type="spellStart"/>
      <w:r w:rsidRPr="002A0B79">
        <w:t>merge</w:t>
      </w:r>
      <w:proofErr w:type="spellEnd"/>
      <w:r w:rsidRPr="002A0B79">
        <w:t xml:space="preserve"> a master, se debe realizar una revisión exhaustiva del código, y este debe ser aprobado por el manager del proyecto.</w:t>
      </w:r>
    </w:p>
    <w:p w14:paraId="5EBC3399" w14:textId="77777777" w:rsidR="002A0B79" w:rsidRPr="002A0B79" w:rsidRDefault="002A0B79" w:rsidP="002A0B79">
      <w:r w:rsidRPr="002A0B79">
        <w:rPr>
          <w:b/>
          <w:bCs/>
        </w:rPr>
        <w:t>Documentación del Código</w:t>
      </w:r>
    </w:p>
    <w:p w14:paraId="75146B7E" w14:textId="77777777" w:rsidR="002A0B79" w:rsidRPr="002A0B79" w:rsidRDefault="002A0B79" w:rsidP="002A0B79">
      <w:r w:rsidRPr="002A0B79">
        <w:t>La documentación es vital para garantizar que el código sea comprensible y fácil de mantener. Deberá abarcar tanto una perspectiva técnica como una no técnica.</w:t>
      </w:r>
    </w:p>
    <w:p w14:paraId="2B6CA4BB" w14:textId="77777777" w:rsidR="002A0B79" w:rsidRPr="002A0B79" w:rsidRDefault="002A0B79" w:rsidP="002A0B79">
      <w:pPr>
        <w:rPr>
          <w:b/>
          <w:bCs/>
        </w:rPr>
      </w:pPr>
      <w:r w:rsidRPr="002A0B79">
        <w:rPr>
          <w:b/>
          <w:bCs/>
        </w:rPr>
        <w:t>Recomendaciones de Documentación</w:t>
      </w:r>
    </w:p>
    <w:p w14:paraId="01F85967" w14:textId="77777777" w:rsidR="002A0B79" w:rsidRPr="002A0B79" w:rsidRDefault="002A0B79" w:rsidP="007A4B7C">
      <w:pPr>
        <w:numPr>
          <w:ilvl w:val="0"/>
          <w:numId w:val="102"/>
        </w:numPr>
        <w:tabs>
          <w:tab w:val="clear" w:pos="360"/>
          <w:tab w:val="num" w:pos="720"/>
        </w:tabs>
      </w:pPr>
      <w:r w:rsidRPr="002A0B79">
        <w:rPr>
          <w:b/>
          <w:bCs/>
        </w:rPr>
        <w:t>Descripción Funcional:</w:t>
      </w:r>
      <w:r w:rsidRPr="002A0B79">
        <w:t xml:space="preserve"> Cada función debe tener una breve descripción de su propósito, los parámetros de entrada y salida, y la última revisión realizada.</w:t>
      </w:r>
    </w:p>
    <w:p w14:paraId="2F8A7220" w14:textId="77777777" w:rsidR="002A0B79" w:rsidRPr="002A0B79" w:rsidRDefault="002A0B79" w:rsidP="007A4B7C">
      <w:pPr>
        <w:numPr>
          <w:ilvl w:val="0"/>
          <w:numId w:val="102"/>
        </w:numPr>
        <w:tabs>
          <w:tab w:val="clear" w:pos="360"/>
          <w:tab w:val="num" w:pos="720"/>
        </w:tabs>
      </w:pPr>
      <w:r w:rsidRPr="002A0B79">
        <w:rPr>
          <w:b/>
          <w:bCs/>
        </w:rPr>
        <w:t>Código Limpio:</w:t>
      </w:r>
      <w:r w:rsidRPr="002A0B79">
        <w:t xml:space="preserve"> Es importante seguir principios de </w:t>
      </w:r>
      <w:proofErr w:type="spellStart"/>
      <w:r w:rsidRPr="002A0B79">
        <w:rPr>
          <w:b/>
          <w:bCs/>
        </w:rPr>
        <w:t>Clean</w:t>
      </w:r>
      <w:proofErr w:type="spellEnd"/>
      <w:r w:rsidRPr="002A0B79">
        <w:rPr>
          <w:b/>
          <w:bCs/>
        </w:rPr>
        <w:t xml:space="preserve"> </w:t>
      </w:r>
      <w:proofErr w:type="spellStart"/>
      <w:r w:rsidRPr="002A0B79">
        <w:rPr>
          <w:b/>
          <w:bCs/>
        </w:rPr>
        <w:t>Code</w:t>
      </w:r>
      <w:proofErr w:type="spellEnd"/>
      <w:r w:rsidRPr="002A0B79">
        <w:t>, asegurando que el código sea fácil de entender, mantener y escalar. Las funciones deben ser cortas y realizar una única acción.</w:t>
      </w:r>
    </w:p>
    <w:p w14:paraId="04C9D3D6" w14:textId="36314766" w:rsidR="002A0B79" w:rsidRDefault="002A0B79" w:rsidP="007A4B7C">
      <w:pPr>
        <w:numPr>
          <w:ilvl w:val="0"/>
          <w:numId w:val="102"/>
        </w:numPr>
      </w:pPr>
      <w:r w:rsidRPr="002A0B79">
        <w:rPr>
          <w:b/>
          <w:bCs/>
        </w:rPr>
        <w:t>Documentación Técnica y General:</w:t>
      </w:r>
      <w:r w:rsidRPr="002A0B79">
        <w:t xml:space="preserve"> Se debe crear un manual técnico para desarrolladores y otro más accesible para el personal no técnico. Esto facilita la incorporación de nuevos miembros al equipo y asegura que otros departamentos comprendan el funcionamiento del modelo.</w:t>
      </w:r>
    </w:p>
    <w:p w14:paraId="1B8CF085" w14:textId="77777777" w:rsidR="002A0B79" w:rsidRPr="002A0B79" w:rsidRDefault="002A0B79" w:rsidP="002A0B79">
      <w:pPr>
        <w:spacing w:after="0"/>
      </w:pPr>
    </w:p>
    <w:p w14:paraId="4DD0688C" w14:textId="1AC6F1DC" w:rsidR="002A0B79" w:rsidRPr="002A0B79" w:rsidRDefault="002A0B79" w:rsidP="002A0B79">
      <w:pPr>
        <w:pStyle w:val="Ttulo3"/>
      </w:pPr>
      <w:bookmarkStart w:id="122" w:name="_Toc179928523"/>
      <w:r>
        <w:t xml:space="preserve">6.3.1 </w:t>
      </w:r>
      <w:r w:rsidRPr="002A0B79">
        <w:t>Creación de un Paquete</w:t>
      </w:r>
      <w:bookmarkEnd w:id="122"/>
    </w:p>
    <w:p w14:paraId="4F47985A" w14:textId="5A98B366" w:rsidR="002A0B79" w:rsidRDefault="002A0B79" w:rsidP="002A0B79">
      <w:r w:rsidRPr="002A0B79">
        <w:t>Si el proyecto crece en complejidad, se recomienda construir un paquete propio en Python o R que contenga todas las funciones y estructuras utilizadas, lo que facilitará su reutilización y gestión.</w:t>
      </w:r>
    </w:p>
    <w:p w14:paraId="2F2746F8" w14:textId="77777777" w:rsidR="002A0B79" w:rsidRPr="002A0B79" w:rsidRDefault="002A0B79" w:rsidP="002A0B79">
      <w:pPr>
        <w:spacing w:after="0"/>
      </w:pPr>
    </w:p>
    <w:p w14:paraId="08AC9834" w14:textId="63C368CF" w:rsidR="002A0B79" w:rsidRPr="002A0B79" w:rsidRDefault="002A0B79" w:rsidP="002A0B79">
      <w:pPr>
        <w:pStyle w:val="Ttulo2"/>
        <w:spacing w:before="120"/>
      </w:pPr>
      <w:bookmarkStart w:id="123" w:name="_Toc179928524"/>
      <w:r>
        <w:t xml:space="preserve">6.4. </w:t>
      </w:r>
      <w:r w:rsidRPr="002A0B79">
        <w:t>Metodología de Trabajo</w:t>
      </w:r>
      <w:bookmarkEnd w:id="123"/>
    </w:p>
    <w:p w14:paraId="6057BEC2" w14:textId="77777777" w:rsidR="002A0B79" w:rsidRPr="002A0B79" w:rsidRDefault="002A0B79" w:rsidP="002A0B79">
      <w:r w:rsidRPr="002A0B79">
        <w:t xml:space="preserve">Se optará por la metodología </w:t>
      </w:r>
      <w:r w:rsidRPr="002A0B79">
        <w:rPr>
          <w:b/>
          <w:bCs/>
        </w:rPr>
        <w:t>Agile</w:t>
      </w:r>
      <w:r w:rsidRPr="002A0B79">
        <w:t xml:space="preserve">, específicamente por </w:t>
      </w:r>
      <w:r w:rsidRPr="002A0B79">
        <w:rPr>
          <w:b/>
          <w:bCs/>
        </w:rPr>
        <w:t>Scrum</w:t>
      </w:r>
      <w:r w:rsidRPr="002A0B79">
        <w:t>, que ha demostrado ser efectiva en proyectos de desarrollo de software.</w:t>
      </w:r>
    </w:p>
    <w:p w14:paraId="213DF757" w14:textId="77777777" w:rsidR="002A0B79" w:rsidRPr="002A0B79" w:rsidRDefault="002A0B79" w:rsidP="002A0B79">
      <w:r w:rsidRPr="002A0B79">
        <w:rPr>
          <w:b/>
          <w:bCs/>
        </w:rPr>
        <w:t>Beneficios de Scrum</w:t>
      </w:r>
    </w:p>
    <w:p w14:paraId="6146766E" w14:textId="77777777" w:rsidR="002A0B79" w:rsidRPr="002A0B79" w:rsidRDefault="002A0B79" w:rsidP="007A4B7C">
      <w:pPr>
        <w:numPr>
          <w:ilvl w:val="0"/>
          <w:numId w:val="103"/>
        </w:numPr>
        <w:tabs>
          <w:tab w:val="clear" w:pos="360"/>
          <w:tab w:val="num" w:pos="720"/>
        </w:tabs>
      </w:pPr>
      <w:r w:rsidRPr="002A0B79">
        <w:rPr>
          <w:b/>
          <w:bCs/>
        </w:rPr>
        <w:t>Iteraciones Rápidas:</w:t>
      </w:r>
      <w:r w:rsidRPr="002A0B79">
        <w:t xml:space="preserve"> Los proyectos se dividen en </w:t>
      </w:r>
      <w:proofErr w:type="spellStart"/>
      <w:r w:rsidRPr="002A0B79">
        <w:t>sprints</w:t>
      </w:r>
      <w:proofErr w:type="spellEnd"/>
      <w:r w:rsidRPr="002A0B79">
        <w:t xml:space="preserve"> de dos semanas, permitiendo ajustes y mejoras constantes.</w:t>
      </w:r>
    </w:p>
    <w:p w14:paraId="673A5225" w14:textId="77777777" w:rsidR="002A0B79" w:rsidRPr="002A0B79" w:rsidRDefault="002A0B79" w:rsidP="007A4B7C">
      <w:pPr>
        <w:numPr>
          <w:ilvl w:val="0"/>
          <w:numId w:val="103"/>
        </w:numPr>
        <w:tabs>
          <w:tab w:val="clear" w:pos="360"/>
          <w:tab w:val="num" w:pos="720"/>
        </w:tabs>
      </w:pPr>
      <w:r w:rsidRPr="002A0B79">
        <w:rPr>
          <w:b/>
          <w:bCs/>
        </w:rPr>
        <w:lastRenderedPageBreak/>
        <w:t>Involucramiento del Cliente:</w:t>
      </w:r>
      <w:r w:rsidRPr="002A0B79">
        <w:t xml:space="preserve"> Los clientes y partes interesadas tienen la oportunidad de dar </w:t>
      </w:r>
      <w:proofErr w:type="spellStart"/>
      <w:r w:rsidRPr="002A0B79">
        <w:t>feedback</w:t>
      </w:r>
      <w:proofErr w:type="spellEnd"/>
      <w:r w:rsidRPr="002A0B79">
        <w:t xml:space="preserve"> continuo, lo que mejora la alineación del producto final con sus expectativas.</w:t>
      </w:r>
    </w:p>
    <w:p w14:paraId="436E3CC5" w14:textId="77777777" w:rsidR="002A0B79" w:rsidRPr="002A0B79" w:rsidRDefault="002A0B79" w:rsidP="002A0B79">
      <w:r w:rsidRPr="002A0B79">
        <w:rPr>
          <w:b/>
          <w:bCs/>
        </w:rPr>
        <w:t>Estructura de Scrum</w:t>
      </w:r>
    </w:p>
    <w:p w14:paraId="771E178C" w14:textId="77777777" w:rsidR="002A0B79" w:rsidRPr="002A0B79" w:rsidRDefault="002A0B79" w:rsidP="007A4B7C">
      <w:pPr>
        <w:numPr>
          <w:ilvl w:val="0"/>
          <w:numId w:val="104"/>
        </w:numPr>
        <w:tabs>
          <w:tab w:val="clear" w:pos="360"/>
          <w:tab w:val="num" w:pos="720"/>
        </w:tabs>
      </w:pPr>
      <w:r w:rsidRPr="002A0B79">
        <w:rPr>
          <w:b/>
          <w:bCs/>
        </w:rPr>
        <w:t>Backlog:</w:t>
      </w:r>
      <w:r w:rsidRPr="002A0B79">
        <w:t xml:space="preserve"> Todas las tareas se recopilan en un backlog, que se prioriza y se detalla con historias que describen los objetivos de cada tarea.</w:t>
      </w:r>
    </w:p>
    <w:p w14:paraId="587A48B9" w14:textId="77777777" w:rsidR="002A0B79" w:rsidRPr="002A0B79" w:rsidRDefault="002A0B79" w:rsidP="007A4B7C">
      <w:pPr>
        <w:numPr>
          <w:ilvl w:val="0"/>
          <w:numId w:val="104"/>
        </w:numPr>
        <w:tabs>
          <w:tab w:val="clear" w:pos="360"/>
          <w:tab w:val="num" w:pos="720"/>
        </w:tabs>
      </w:pPr>
      <w:r w:rsidRPr="002A0B79">
        <w:rPr>
          <w:b/>
          <w:bCs/>
        </w:rPr>
        <w:t xml:space="preserve">Planificación de </w:t>
      </w:r>
      <w:proofErr w:type="spellStart"/>
      <w:r w:rsidRPr="002A0B79">
        <w:rPr>
          <w:b/>
          <w:bCs/>
        </w:rPr>
        <w:t>Sprints</w:t>
      </w:r>
      <w:proofErr w:type="spellEnd"/>
      <w:r w:rsidRPr="002A0B79">
        <w:rPr>
          <w:b/>
          <w:bCs/>
        </w:rPr>
        <w:t>:</w:t>
      </w:r>
      <w:r w:rsidRPr="002A0B79">
        <w:t xml:space="preserve"> Al inicio de cada sprint, el equipo selecciona las tareas del backlog que se abordarán, asignándolas a los desarrolladores</w:t>
      </w:r>
    </w:p>
    <w:p w14:paraId="6644CC94" w14:textId="2E461749" w:rsidR="002A0B79" w:rsidRPr="002A0B79" w:rsidRDefault="002A0B79" w:rsidP="007A4B7C">
      <w:pPr>
        <w:numPr>
          <w:ilvl w:val="0"/>
          <w:numId w:val="104"/>
        </w:numPr>
        <w:tabs>
          <w:tab w:val="clear" w:pos="360"/>
          <w:tab w:val="num" w:pos="720"/>
        </w:tabs>
      </w:pPr>
      <w:r w:rsidRPr="002A0B79">
        <w:rPr>
          <w:b/>
          <w:bCs/>
        </w:rPr>
        <w:t xml:space="preserve">Scrum </w:t>
      </w:r>
      <w:proofErr w:type="spellStart"/>
      <w:r w:rsidRPr="002A0B79">
        <w:rPr>
          <w:b/>
          <w:bCs/>
        </w:rPr>
        <w:t>Board</w:t>
      </w:r>
      <w:proofErr w:type="spellEnd"/>
      <w:r w:rsidRPr="002A0B79">
        <w:rPr>
          <w:b/>
          <w:bCs/>
        </w:rPr>
        <w:t>:</w:t>
      </w:r>
      <w:r w:rsidRPr="002A0B79">
        <w:t xml:space="preserve"> Se utilizará </w:t>
      </w:r>
      <w:r w:rsidR="00D65D42" w:rsidRPr="002A0B79">
        <w:t>un scrum</w:t>
      </w:r>
      <w:r w:rsidRPr="002A0B79">
        <w:t xml:space="preserve"> </w:t>
      </w:r>
      <w:proofErr w:type="spellStart"/>
      <w:r w:rsidRPr="002A0B79">
        <w:t>board</w:t>
      </w:r>
      <w:proofErr w:type="spellEnd"/>
      <w:r w:rsidRPr="002A0B79">
        <w:t xml:space="preserve"> para visualizar el progreso de las tareas, con columnas para </w:t>
      </w:r>
      <w:proofErr w:type="spellStart"/>
      <w:r w:rsidRPr="002A0B79">
        <w:t>To</w:t>
      </w:r>
      <w:proofErr w:type="spellEnd"/>
      <w:r w:rsidRPr="002A0B79">
        <w:t xml:space="preserve"> Do, </w:t>
      </w:r>
      <w:proofErr w:type="spellStart"/>
      <w:r w:rsidRPr="002A0B79">
        <w:t>Doing</w:t>
      </w:r>
      <w:proofErr w:type="spellEnd"/>
      <w:r w:rsidRPr="002A0B79">
        <w:t xml:space="preserve">, </w:t>
      </w:r>
      <w:proofErr w:type="spellStart"/>
      <w:r w:rsidRPr="002A0B79">
        <w:t>Review</w:t>
      </w:r>
      <w:proofErr w:type="spellEnd"/>
      <w:r w:rsidRPr="002A0B79">
        <w:t>, y Done.</w:t>
      </w:r>
    </w:p>
    <w:p w14:paraId="76340FB5" w14:textId="641C6B89" w:rsidR="002A0B79" w:rsidRPr="002A0B79" w:rsidRDefault="002A0B79" w:rsidP="007A4B7C">
      <w:pPr>
        <w:numPr>
          <w:ilvl w:val="0"/>
          <w:numId w:val="104"/>
        </w:numPr>
        <w:tabs>
          <w:tab w:val="clear" w:pos="360"/>
          <w:tab w:val="num" w:pos="720"/>
        </w:tabs>
        <w:spacing w:after="360"/>
      </w:pPr>
      <w:r w:rsidRPr="002A0B79">
        <w:rPr>
          <w:b/>
          <w:bCs/>
        </w:rPr>
        <w:t>Reuniones Diarias:</w:t>
      </w:r>
      <w:r w:rsidRPr="002A0B79">
        <w:t xml:space="preserve"> Se llevarán a cabo reuniones diarias de Scrum para revisar el avance y los bloqueos</w:t>
      </w:r>
    </w:p>
    <w:p w14:paraId="464B925B" w14:textId="77777777" w:rsidR="002A0B79" w:rsidRPr="002A0B79" w:rsidRDefault="002A0B79" w:rsidP="002A0B79">
      <w:pPr>
        <w:rPr>
          <w:b/>
          <w:bCs/>
        </w:rPr>
      </w:pPr>
      <w:r w:rsidRPr="002A0B79">
        <w:rPr>
          <w:b/>
          <w:bCs/>
        </w:rPr>
        <w:t>Conclusiones</w:t>
      </w:r>
    </w:p>
    <w:p w14:paraId="5C3A93C9" w14:textId="77777777" w:rsidR="002A0B79" w:rsidRPr="002A0B79" w:rsidRDefault="002A0B79" w:rsidP="002A0B79">
      <w:r w:rsidRPr="002A0B79">
        <w:t>La planificación y ejecución de este proyecto de análisis de datos y desarrollo de modelos está diseñada para maximizar la colaboración y la adaptabilidad mediante el uso de metodología Agile y herramientas de gestión de código. El uso de un diagrama de Gantt permite tener una visión clara del progreso del proyecto y asegura que todos los miembros del equipo estén alineados con los objetivos y plazos establecidos.</w:t>
      </w:r>
    </w:p>
    <w:p w14:paraId="05E868C3" w14:textId="77777777" w:rsidR="002A0B79" w:rsidRPr="00101C97" w:rsidRDefault="002A0B79" w:rsidP="002A0B79"/>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2"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15:restartNumberingAfterBreak="0">
    <w:nsid w:val="00000005"/>
    <w:multiLevelType w:val="multilevel"/>
    <w:tmpl w:val="00000005"/>
    <w:name w:val="WWNum1004"/>
    <w:lvl w:ilvl="0">
      <w:start w:val="1"/>
      <w:numFmt w:val="decimal"/>
      <w:lvlText w:val="%1."/>
      <w:lvlJc w:val="left"/>
      <w:pPr>
        <w:tabs>
          <w:tab w:val="num" w:pos="-240"/>
        </w:tabs>
        <w:ind w:left="480" w:hanging="480"/>
      </w:pPr>
    </w:lvl>
    <w:lvl w:ilvl="1">
      <w:start w:val="1"/>
      <w:numFmt w:val="lowerLetter"/>
      <w:lvlText w:val="%2."/>
      <w:lvlJc w:val="left"/>
      <w:pPr>
        <w:tabs>
          <w:tab w:val="num" w:pos="-240"/>
        </w:tabs>
        <w:ind w:left="1200" w:hanging="480"/>
      </w:pPr>
    </w:lvl>
    <w:lvl w:ilvl="2">
      <w:start w:val="1"/>
      <w:numFmt w:val="lowerRoman"/>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lowerLetter"/>
      <w:lvlText w:val="%5."/>
      <w:lvlJc w:val="left"/>
      <w:pPr>
        <w:tabs>
          <w:tab w:val="num" w:pos="-240"/>
        </w:tabs>
        <w:ind w:left="3360" w:hanging="480"/>
      </w:pPr>
    </w:lvl>
    <w:lvl w:ilvl="5">
      <w:start w:val="1"/>
      <w:numFmt w:val="lowerRoman"/>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lowerLetter"/>
      <w:lvlText w:val="%8."/>
      <w:lvlJc w:val="left"/>
      <w:pPr>
        <w:tabs>
          <w:tab w:val="num" w:pos="-240"/>
        </w:tabs>
        <w:ind w:left="5520" w:hanging="480"/>
      </w:pPr>
    </w:lvl>
    <w:lvl w:ilvl="8">
      <w:start w:val="1"/>
      <w:numFmt w:val="lowerRoman"/>
      <w:lvlText w:val="%9."/>
      <w:lvlJc w:val="left"/>
      <w:pPr>
        <w:tabs>
          <w:tab w:val="num" w:pos="-240"/>
        </w:tabs>
        <w:ind w:left="6240" w:hanging="480"/>
      </w:pPr>
    </w:lvl>
  </w:abstractNum>
  <w:abstractNum w:abstractNumId="4"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B"/>
    <w:multiLevelType w:val="multilevel"/>
    <w:tmpl w:val="0000000B"/>
    <w:name w:val="WWNum101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0" w15:restartNumberingAfterBreak="0">
    <w:nsid w:val="0000000C"/>
    <w:multiLevelType w:val="multilevel"/>
    <w:tmpl w:val="0000000C"/>
    <w:name w:val="WWNum101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1" w15:restartNumberingAfterBreak="0">
    <w:nsid w:val="03BE3F96"/>
    <w:multiLevelType w:val="multilevel"/>
    <w:tmpl w:val="3BC6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2110B4"/>
    <w:multiLevelType w:val="multilevel"/>
    <w:tmpl w:val="EF52E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D09389C"/>
    <w:multiLevelType w:val="multilevel"/>
    <w:tmpl w:val="55FC408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0800EF7"/>
    <w:multiLevelType w:val="hybridMultilevel"/>
    <w:tmpl w:val="ED8A6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7483256"/>
    <w:multiLevelType w:val="multilevel"/>
    <w:tmpl w:val="B8ECC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35087"/>
    <w:multiLevelType w:val="multilevel"/>
    <w:tmpl w:val="FB407118"/>
    <w:styleLink w:val="Listaactual1"/>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8152DCC"/>
    <w:multiLevelType w:val="hybridMultilevel"/>
    <w:tmpl w:val="3D00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03321FA"/>
    <w:multiLevelType w:val="multilevel"/>
    <w:tmpl w:val="A2D4212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5C54FF4"/>
    <w:multiLevelType w:val="hybridMultilevel"/>
    <w:tmpl w:val="A8A2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93F3E03"/>
    <w:multiLevelType w:val="hybridMultilevel"/>
    <w:tmpl w:val="FE14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4367D2"/>
    <w:multiLevelType w:val="hybridMultilevel"/>
    <w:tmpl w:val="A692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52874E2"/>
    <w:multiLevelType w:val="multilevel"/>
    <w:tmpl w:val="A5344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68E9011D"/>
    <w:multiLevelType w:val="multilevel"/>
    <w:tmpl w:val="E1C249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2"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72AB5341"/>
    <w:multiLevelType w:val="hybridMultilevel"/>
    <w:tmpl w:val="0BD6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6"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0"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6"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95"/>
  </w:num>
  <w:num w:numId="3">
    <w:abstractNumId w:val="84"/>
  </w:num>
  <w:num w:numId="4">
    <w:abstractNumId w:val="26"/>
  </w:num>
  <w:num w:numId="5">
    <w:abstractNumId w:val="103"/>
  </w:num>
  <w:num w:numId="6">
    <w:abstractNumId w:val="80"/>
  </w:num>
  <w:num w:numId="7">
    <w:abstractNumId w:val="74"/>
  </w:num>
  <w:num w:numId="8">
    <w:abstractNumId w:val="79"/>
  </w:num>
  <w:num w:numId="9">
    <w:abstractNumId w:val="60"/>
  </w:num>
  <w:num w:numId="10">
    <w:abstractNumId w:val="78"/>
  </w:num>
  <w:num w:numId="11">
    <w:abstractNumId w:val="86"/>
  </w:num>
  <w:num w:numId="12">
    <w:abstractNumId w:val="99"/>
  </w:num>
  <w:num w:numId="13">
    <w:abstractNumId w:val="57"/>
  </w:num>
  <w:num w:numId="14">
    <w:abstractNumId w:val="33"/>
  </w:num>
  <w:num w:numId="15">
    <w:abstractNumId w:val="111"/>
  </w:num>
  <w:num w:numId="16">
    <w:abstractNumId w:val="112"/>
  </w:num>
  <w:num w:numId="17">
    <w:abstractNumId w:val="51"/>
  </w:num>
  <w:num w:numId="18">
    <w:abstractNumId w:val="21"/>
  </w:num>
  <w:num w:numId="19">
    <w:abstractNumId w:val="55"/>
  </w:num>
  <w:num w:numId="20">
    <w:abstractNumId w:val="28"/>
  </w:num>
  <w:num w:numId="21">
    <w:abstractNumId w:val="66"/>
  </w:num>
  <w:num w:numId="22">
    <w:abstractNumId w:val="18"/>
  </w:num>
  <w:num w:numId="23">
    <w:abstractNumId w:val="52"/>
  </w:num>
  <w:num w:numId="24">
    <w:abstractNumId w:val="107"/>
  </w:num>
  <w:num w:numId="25">
    <w:abstractNumId w:val="76"/>
  </w:num>
  <w:num w:numId="26">
    <w:abstractNumId w:val="32"/>
  </w:num>
  <w:num w:numId="27">
    <w:abstractNumId w:val="13"/>
  </w:num>
  <w:num w:numId="28">
    <w:abstractNumId w:val="31"/>
  </w:num>
  <w:num w:numId="29">
    <w:abstractNumId w:val="89"/>
  </w:num>
  <w:num w:numId="30">
    <w:abstractNumId w:val="87"/>
  </w:num>
  <w:num w:numId="31">
    <w:abstractNumId w:val="24"/>
  </w:num>
  <w:num w:numId="32">
    <w:abstractNumId w:val="44"/>
  </w:num>
  <w:num w:numId="33">
    <w:abstractNumId w:val="71"/>
  </w:num>
  <w:num w:numId="34">
    <w:abstractNumId w:val="75"/>
  </w:num>
  <w:num w:numId="35">
    <w:abstractNumId w:val="67"/>
  </w:num>
  <w:num w:numId="36">
    <w:abstractNumId w:val="20"/>
  </w:num>
  <w:num w:numId="37">
    <w:abstractNumId w:val="25"/>
  </w:num>
  <w:num w:numId="38">
    <w:abstractNumId w:val="41"/>
  </w:num>
  <w:num w:numId="39">
    <w:abstractNumId w:val="113"/>
  </w:num>
  <w:num w:numId="40">
    <w:abstractNumId w:val="81"/>
  </w:num>
  <w:num w:numId="41">
    <w:abstractNumId w:val="93"/>
  </w:num>
  <w:num w:numId="42">
    <w:abstractNumId w:val="19"/>
  </w:num>
  <w:num w:numId="43">
    <w:abstractNumId w:val="102"/>
  </w:num>
  <w:num w:numId="44">
    <w:abstractNumId w:val="40"/>
  </w:num>
  <w:num w:numId="45">
    <w:abstractNumId w:val="56"/>
  </w:num>
  <w:num w:numId="46">
    <w:abstractNumId w:val="101"/>
  </w:num>
  <w:num w:numId="47">
    <w:abstractNumId w:val="114"/>
  </w:num>
  <w:num w:numId="48">
    <w:abstractNumId w:val="34"/>
  </w:num>
  <w:num w:numId="49">
    <w:abstractNumId w:val="15"/>
  </w:num>
  <w:num w:numId="50">
    <w:abstractNumId w:val="110"/>
  </w:num>
  <w:num w:numId="51">
    <w:abstractNumId w:val="77"/>
  </w:num>
  <w:num w:numId="52">
    <w:abstractNumId w:val="96"/>
  </w:num>
  <w:num w:numId="53">
    <w:abstractNumId w:val="90"/>
  </w:num>
  <w:num w:numId="54">
    <w:abstractNumId w:val="36"/>
  </w:num>
  <w:num w:numId="55">
    <w:abstractNumId w:val="47"/>
  </w:num>
  <w:num w:numId="56">
    <w:abstractNumId w:val="85"/>
  </w:num>
  <w:num w:numId="57">
    <w:abstractNumId w:val="116"/>
  </w:num>
  <w:num w:numId="58">
    <w:abstractNumId w:val="42"/>
  </w:num>
  <w:num w:numId="59">
    <w:abstractNumId w:val="88"/>
  </w:num>
  <w:num w:numId="60">
    <w:abstractNumId w:val="92"/>
  </w:num>
  <w:num w:numId="61">
    <w:abstractNumId w:val="43"/>
  </w:num>
  <w:num w:numId="62">
    <w:abstractNumId w:val="50"/>
  </w:num>
  <w:num w:numId="63">
    <w:abstractNumId w:val="58"/>
  </w:num>
  <w:num w:numId="64">
    <w:abstractNumId w:val="82"/>
  </w:num>
  <w:num w:numId="65">
    <w:abstractNumId w:val="115"/>
  </w:num>
  <w:num w:numId="66">
    <w:abstractNumId w:val="17"/>
  </w:num>
  <w:num w:numId="67">
    <w:abstractNumId w:val="38"/>
  </w:num>
  <w:num w:numId="68">
    <w:abstractNumId w:val="23"/>
  </w:num>
  <w:num w:numId="69">
    <w:abstractNumId w:val="48"/>
  </w:num>
  <w:num w:numId="70">
    <w:abstractNumId w:val="27"/>
  </w:num>
  <w:num w:numId="71">
    <w:abstractNumId w:val="100"/>
  </w:num>
  <w:num w:numId="72">
    <w:abstractNumId w:val="105"/>
  </w:num>
  <w:num w:numId="73">
    <w:abstractNumId w:val="108"/>
  </w:num>
  <w:num w:numId="74">
    <w:abstractNumId w:val="61"/>
  </w:num>
  <w:num w:numId="75">
    <w:abstractNumId w:val="63"/>
  </w:num>
  <w:num w:numId="76">
    <w:abstractNumId w:val="29"/>
  </w:num>
  <w:num w:numId="77">
    <w:abstractNumId w:val="46"/>
  </w:num>
  <w:num w:numId="78">
    <w:abstractNumId w:val="65"/>
  </w:num>
  <w:num w:numId="79">
    <w:abstractNumId w:val="70"/>
  </w:num>
  <w:num w:numId="80">
    <w:abstractNumId w:val="11"/>
  </w:num>
  <w:num w:numId="81">
    <w:abstractNumId w:val="59"/>
  </w:num>
  <w:num w:numId="82">
    <w:abstractNumId w:val="64"/>
  </w:num>
  <w:num w:numId="83">
    <w:abstractNumId w:val="49"/>
  </w:num>
  <w:num w:numId="84">
    <w:abstractNumId w:val="35"/>
  </w:num>
  <w:num w:numId="85">
    <w:abstractNumId w:val="69"/>
  </w:num>
  <w:num w:numId="86">
    <w:abstractNumId w:val="98"/>
  </w:num>
  <w:num w:numId="87">
    <w:abstractNumId w:val="106"/>
  </w:num>
  <w:num w:numId="88">
    <w:abstractNumId w:val="54"/>
  </w:num>
  <w:num w:numId="89">
    <w:abstractNumId w:val="22"/>
  </w:num>
  <w:num w:numId="90">
    <w:abstractNumId w:val="73"/>
  </w:num>
  <w:num w:numId="91">
    <w:abstractNumId w:val="14"/>
  </w:num>
  <w:num w:numId="92">
    <w:abstractNumId w:val="91"/>
  </w:num>
  <w:num w:numId="93">
    <w:abstractNumId w:val="109"/>
  </w:num>
  <w:num w:numId="94">
    <w:abstractNumId w:val="68"/>
  </w:num>
  <w:num w:numId="95">
    <w:abstractNumId w:val="72"/>
  </w:num>
  <w:num w:numId="96">
    <w:abstractNumId w:val="53"/>
  </w:num>
  <w:num w:numId="97">
    <w:abstractNumId w:val="104"/>
  </w:num>
  <w:num w:numId="98">
    <w:abstractNumId w:val="30"/>
  </w:num>
  <w:num w:numId="99">
    <w:abstractNumId w:val="83"/>
  </w:num>
  <w:num w:numId="100">
    <w:abstractNumId w:val="37"/>
  </w:num>
  <w:num w:numId="101">
    <w:abstractNumId w:val="62"/>
  </w:num>
  <w:num w:numId="102">
    <w:abstractNumId w:val="12"/>
  </w:num>
  <w:num w:numId="103">
    <w:abstractNumId w:val="97"/>
  </w:num>
  <w:num w:numId="104">
    <w:abstractNumId w:val="94"/>
  </w:num>
  <w:num w:numId="105">
    <w:abstractNumId w:val="39"/>
  </w:num>
  <w:num w:numId="106">
    <w:abstractNumId w:val="1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65D57"/>
    <w:rsid w:val="00171147"/>
    <w:rsid w:val="001728B1"/>
    <w:rsid w:val="00180F28"/>
    <w:rsid w:val="00184B8B"/>
    <w:rsid w:val="001A2E26"/>
    <w:rsid w:val="001A56C3"/>
    <w:rsid w:val="001B0C72"/>
    <w:rsid w:val="001C7C6A"/>
    <w:rsid w:val="001D7C6A"/>
    <w:rsid w:val="002030C9"/>
    <w:rsid w:val="00227CA9"/>
    <w:rsid w:val="00262C3C"/>
    <w:rsid w:val="00264D04"/>
    <w:rsid w:val="00265103"/>
    <w:rsid w:val="002A0B79"/>
    <w:rsid w:val="002A3686"/>
    <w:rsid w:val="002D468D"/>
    <w:rsid w:val="00310BF4"/>
    <w:rsid w:val="00321D69"/>
    <w:rsid w:val="00363377"/>
    <w:rsid w:val="00377DA2"/>
    <w:rsid w:val="003C434B"/>
    <w:rsid w:val="00417ACF"/>
    <w:rsid w:val="00466019"/>
    <w:rsid w:val="00467EBD"/>
    <w:rsid w:val="004B644A"/>
    <w:rsid w:val="004C0650"/>
    <w:rsid w:val="004C0EA9"/>
    <w:rsid w:val="004D6303"/>
    <w:rsid w:val="004E21EF"/>
    <w:rsid w:val="004F30E1"/>
    <w:rsid w:val="005B7712"/>
    <w:rsid w:val="005C7BF7"/>
    <w:rsid w:val="005D4F2B"/>
    <w:rsid w:val="00630CB5"/>
    <w:rsid w:val="00642166"/>
    <w:rsid w:val="00655644"/>
    <w:rsid w:val="00671A9D"/>
    <w:rsid w:val="00686B4E"/>
    <w:rsid w:val="00690EBF"/>
    <w:rsid w:val="006A27A0"/>
    <w:rsid w:val="006D65D3"/>
    <w:rsid w:val="007014B0"/>
    <w:rsid w:val="00733CFC"/>
    <w:rsid w:val="00753D05"/>
    <w:rsid w:val="00773946"/>
    <w:rsid w:val="007A3B81"/>
    <w:rsid w:val="007A4B7C"/>
    <w:rsid w:val="007C0D54"/>
    <w:rsid w:val="007E4A98"/>
    <w:rsid w:val="00867793"/>
    <w:rsid w:val="00890FDE"/>
    <w:rsid w:val="0089532F"/>
    <w:rsid w:val="008A135A"/>
    <w:rsid w:val="008E585A"/>
    <w:rsid w:val="00913119"/>
    <w:rsid w:val="0096556B"/>
    <w:rsid w:val="00977D66"/>
    <w:rsid w:val="0098058C"/>
    <w:rsid w:val="00984ABF"/>
    <w:rsid w:val="0098677B"/>
    <w:rsid w:val="009B10FD"/>
    <w:rsid w:val="00A305C9"/>
    <w:rsid w:val="00A554C4"/>
    <w:rsid w:val="00A82B68"/>
    <w:rsid w:val="00A90087"/>
    <w:rsid w:val="00AB6113"/>
    <w:rsid w:val="00AC061A"/>
    <w:rsid w:val="00AD0E01"/>
    <w:rsid w:val="00AF36CD"/>
    <w:rsid w:val="00B327FE"/>
    <w:rsid w:val="00B65C43"/>
    <w:rsid w:val="00B71147"/>
    <w:rsid w:val="00BA5246"/>
    <w:rsid w:val="00BA79E9"/>
    <w:rsid w:val="00BD3F36"/>
    <w:rsid w:val="00BF0A9B"/>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65D42"/>
    <w:rsid w:val="00DD2D6B"/>
    <w:rsid w:val="00DF2754"/>
    <w:rsid w:val="00E16579"/>
    <w:rsid w:val="00E169A5"/>
    <w:rsid w:val="00E604FB"/>
    <w:rsid w:val="00E74A45"/>
    <w:rsid w:val="00EB471D"/>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2A0B7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2A0B7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 w:type="numbering" w:customStyle="1" w:styleId="Listaactual1">
    <w:name w:val="Lista actual1"/>
    <w:uiPriority w:val="99"/>
    <w:rsid w:val="00180F28"/>
    <w:pPr>
      <w:numPr>
        <w:numId w:val="10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easy-money-project-bucket.s3.eu-west-3.amazonaws.com/df_full_cleaned.parquet" TargetMode="External"/><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easy-money-project-bucket.s3.eu-west-3.amazonaws.com/df_seleccionados.parquet" TargetMode="External"/><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5068</TotalTime>
  <Pages>83</Pages>
  <Words>21873</Words>
  <Characters>120307</Characters>
  <Application>Microsoft Office Word</Application>
  <DocSecurity>0</DocSecurity>
  <Lines>1002</Lines>
  <Paragraphs>283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Adrián Nora</cp:lastModifiedBy>
  <cp:revision>58</cp:revision>
  <dcterms:created xsi:type="dcterms:W3CDTF">2024-10-05T15:24:00Z</dcterms:created>
  <dcterms:modified xsi:type="dcterms:W3CDTF">2024-10-15T21:48:00Z</dcterms:modified>
</cp:coreProperties>
</file>